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opBorderTable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506"/>
      </w:tblGrid>
      <w:tr w:rsidR="00D6529B" w:rsidRPr="00A46F60" w14:paraId="2CE43EA7" w14:textId="77777777">
        <w:trPr>
          <w:trHeight w:val="700"/>
        </w:trPr>
        <w:tc>
          <w:tcPr>
            <w:tcW w:w="11906" w:type="dxa"/>
            <w:shd w:val="clear" w:color="auto" w:fill="AA151B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254DE63" w14:textId="77777777" w:rsidR="00D6529B" w:rsidRPr="00A46F60" w:rsidRDefault="00000000">
            <w:pPr>
              <w:pStyle w:val="mlj3topborder"/>
              <w:spacing w:after="60" w:line="300" w:lineRule="atLeast"/>
              <w:ind w:right="200"/>
              <w:rPr>
                <w:rStyle w:val="topbordercell"/>
                <w:shd w:val="clear" w:color="auto" w:fill="auto"/>
                <w:lang w:val="fr-FR"/>
              </w:rPr>
            </w:pPr>
            <w:r w:rsidRPr="00A46F60">
              <w:rPr>
                <w:rStyle w:val="topbordercell"/>
                <w:shd w:val="clear" w:color="auto" w:fill="auto"/>
                <w:lang w:val="fr-FR"/>
              </w:rPr>
              <w:t>ETUDIANT ECOLE D'INGENIEUR INFORMATIQUE EPITA</w:t>
            </w:r>
          </w:p>
        </w:tc>
      </w:tr>
    </w:tbl>
    <w:tbl>
      <w:tblPr>
        <w:tblStyle w:val="documentparentContainer"/>
        <w:tblW w:w="0" w:type="auto"/>
        <w:tblLayout w:type="fixed"/>
        <w:tblCellMar>
          <w:top w:w="9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506"/>
        <w:gridCol w:w="610"/>
        <w:gridCol w:w="3390"/>
      </w:tblGrid>
      <w:tr w:rsidR="00D6529B" w14:paraId="239A1353" w14:textId="77777777">
        <w:tc>
          <w:tcPr>
            <w:tcW w:w="6506" w:type="dxa"/>
            <w:tcMar>
              <w:top w:w="425" w:type="dxa"/>
              <w:left w:w="0" w:type="dxa"/>
              <w:bottom w:w="405" w:type="dxa"/>
              <w:right w:w="0" w:type="dxa"/>
            </w:tcMar>
            <w:hideMark/>
          </w:tcPr>
          <w:p w14:paraId="4B445978" w14:textId="77777777" w:rsidR="00D6529B" w:rsidRDefault="00000000">
            <w:pPr>
              <w:pStyle w:val="documentname"/>
              <w:rPr>
                <w:rStyle w:val="documentleft-box"/>
                <w:color w:val="000000"/>
              </w:rPr>
            </w:pPr>
            <w:r>
              <w:rPr>
                <w:rStyle w:val="span"/>
                <w:color w:val="000000"/>
              </w:rPr>
              <w:t>Anouar</w:t>
            </w:r>
            <w:r>
              <w:rPr>
                <w:rStyle w:val="documentleft-box"/>
                <w:color w:val="000000"/>
              </w:rPr>
              <w:t xml:space="preserve"> </w:t>
            </w:r>
            <w:r>
              <w:rPr>
                <w:rStyle w:val="span"/>
                <w:color w:val="000000"/>
              </w:rPr>
              <w:t>BENOUDA</w:t>
            </w:r>
          </w:p>
          <w:p w14:paraId="18293167" w14:textId="77777777" w:rsidR="00D6529B" w:rsidRDefault="00000000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7F5909F7" w14:textId="77777777" w:rsidR="00D6529B" w:rsidRDefault="00000000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15E048DC" w14:textId="77777777" w:rsidR="00D6529B" w:rsidRDefault="00000000">
            <w:pPr>
              <w:pStyle w:val="toppadding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3FD69961" w14:textId="6C4BD1B8" w:rsidR="00D6529B" w:rsidRPr="00870F97" w:rsidRDefault="00000000" w:rsidP="00870F97">
            <w:pPr>
              <w:pStyle w:val="documentheading"/>
              <w:rPr>
                <w:rStyle w:val="documentleft-box"/>
                <w:color w:val="000000"/>
                <w:lang w:val="fr-FR"/>
              </w:rPr>
            </w:pPr>
            <w:r w:rsidRPr="00A46F60">
              <w:rPr>
                <w:rStyle w:val="documentsectiontitle"/>
                <w:color w:val="000000"/>
                <w:highlight w:val="white"/>
                <w:lang w:val="fr-FR"/>
              </w:rPr>
              <w:t>Profil Professionnel </w:t>
            </w:r>
            <w:r w:rsidR="0012342B">
              <w:pict w14:anchorId="3F3FEC29">
                <v:rect id="_x0000_s1030" alt="" style="position:absolute;margin-left:0;margin-top:2.25pt;width:325.3pt;height:10.5pt;z-index:-251658240;mso-wrap-edited:f;mso-width-percent:0;mso-height-percent:0;mso-position-horizontal-relative:text;mso-position-vertical-relative:line;mso-width-percent:0;mso-height-percent:0" fillcolor="#f2dcdd" stroked="f">
                  <v:path strokeok="f"/>
                </v:rect>
              </w:pict>
            </w:r>
          </w:p>
          <w:p w14:paraId="26C6E3D9" w14:textId="77777777" w:rsidR="00D6529B" w:rsidRPr="00A46F60" w:rsidRDefault="00000000">
            <w:pPr>
              <w:pStyle w:val="p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Je suis actuellement étudiant en 3ème année d'ingénierie informatique et je suis passionné et déterminé à intégrer le monde du travail.</w:t>
            </w:r>
          </w:p>
          <w:p w14:paraId="371FCBDB" w14:textId="4A3E49DD" w:rsidR="00D6529B" w:rsidRPr="00A46F60" w:rsidRDefault="00000000">
            <w:pPr>
              <w:pStyle w:val="p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Je cherche un stage de </w:t>
            </w:r>
            <w:r w:rsidR="00870F97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6 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mois dans le domaine de l'informatique à partir de septembre 202</w:t>
            </w:r>
            <w:r w:rsidR="00A46F60"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3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.</w:t>
            </w:r>
          </w:p>
          <w:p w14:paraId="77DF1D3E" w14:textId="52A487D7" w:rsidR="00D6529B" w:rsidRPr="00A46F60" w:rsidRDefault="00000000">
            <w:pPr>
              <w:pStyle w:val="p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N'hésitez pas à me contacter pour plus d'informations.</w:t>
            </w:r>
          </w:p>
          <w:p w14:paraId="4571BD66" w14:textId="77777777" w:rsidR="00D6529B" w:rsidRPr="00A46F60" w:rsidRDefault="00000000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  <w:lang w:val="fr-FR"/>
              </w:rPr>
            </w:pP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lang w:val="fr-FR"/>
              </w:rPr>
              <w:t> </w:t>
            </w:r>
          </w:p>
          <w:p w14:paraId="377BBEDB" w14:textId="77777777" w:rsidR="00D6529B" w:rsidRDefault="00000000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2155B85E" w14:textId="77777777" w:rsidR="00D6529B" w:rsidRDefault="00000000">
            <w:pPr>
              <w:pStyle w:val="toppadding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708EBBB2" w14:textId="77777777" w:rsidR="00D6529B" w:rsidRPr="00A46F60" w:rsidRDefault="00000000">
            <w:pPr>
              <w:pStyle w:val="documentheading"/>
              <w:rPr>
                <w:rStyle w:val="documentleft-box"/>
                <w:color w:val="000000"/>
                <w:lang w:val="fr-FR"/>
              </w:rPr>
            </w:pPr>
            <w:r w:rsidRPr="00A46F60">
              <w:rPr>
                <w:rStyle w:val="documentsectiontitle"/>
                <w:color w:val="000000"/>
                <w:highlight w:val="white"/>
                <w:lang w:val="fr-FR"/>
              </w:rPr>
              <w:t>Formation </w:t>
            </w:r>
            <w:r w:rsidR="0012342B">
              <w:pict w14:anchorId="3296DFCE">
                <v:rect id="_x0000_s1029" alt="" style="position:absolute;margin-left:0;margin-top:2.25pt;width:325.3pt;height:10.5pt;z-index:-251657216;mso-wrap-edited:f;mso-width-percent:0;mso-height-percent:0;mso-position-horizontal-relative:text;mso-position-vertical-relative:line;mso-width-percent:0;mso-height-percent:0" fillcolor="#f2dcdd" stroked="f">
                  <v:path strokeok="f"/>
                </v:rect>
              </w:pict>
            </w:r>
          </w:p>
          <w:p w14:paraId="2EC39BCB" w14:textId="77777777" w:rsidR="00D6529B" w:rsidRPr="00A46F60" w:rsidRDefault="00000000">
            <w:pPr>
              <w:pStyle w:val="documenteducationparagraphspacing"/>
              <w:spacing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  <w:lang w:val="fr-FR"/>
              </w:rPr>
            </w:pP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lang w:val="fr-FR"/>
              </w:rPr>
              <w:t> </w:t>
            </w:r>
          </w:p>
          <w:p w14:paraId="213C859A" w14:textId="77777777" w:rsidR="00D6529B" w:rsidRPr="00A46F60" w:rsidRDefault="00000000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documentdegree"/>
                <w:color w:val="000000"/>
                <w:sz w:val="20"/>
                <w:szCs w:val="20"/>
                <w:lang w:val="fr-FR"/>
              </w:rPr>
              <w:t>Cycle ingénieur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,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documentprogramline"/>
                <w:color w:val="000000"/>
                <w:sz w:val="20"/>
                <w:szCs w:val="20"/>
                <w:lang w:val="fr-FR"/>
              </w:rPr>
              <w:t>École d'ingénieur en Informatique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,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documentjobdates"/>
                <w:color w:val="000000"/>
                <w:sz w:val="20"/>
                <w:szCs w:val="20"/>
                <w:lang w:val="fr-FR"/>
              </w:rPr>
              <w:t xml:space="preserve">09/2022 </w:t>
            </w:r>
            <w:r w:rsidRPr="00A46F60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  <w:lang w:val="fr-FR"/>
              </w:rPr>
              <w:t>-</w:t>
            </w:r>
            <w:r w:rsidRPr="00A46F60">
              <w:rPr>
                <w:rStyle w:val="documentjobdates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  <w:lang w:val="fr-FR"/>
              </w:rPr>
              <w:t>En cours</w:t>
            </w:r>
            <w:r w:rsidRPr="00A46F60">
              <w:rPr>
                <w:rStyle w:val="documentjobdates"/>
                <w:color w:val="000000"/>
                <w:sz w:val="20"/>
                <w:szCs w:val="20"/>
                <w:lang w:val="fr-FR"/>
              </w:rPr>
              <w:t xml:space="preserve"> </w:t>
            </w:r>
          </w:p>
          <w:p w14:paraId="29DE2A08" w14:textId="77777777" w:rsidR="00D6529B" w:rsidRDefault="00000000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documentcompanyname"/>
                <w:color w:val="000000"/>
                <w:sz w:val="20"/>
                <w:szCs w:val="20"/>
                <w:lang w:val="fr-FR"/>
              </w:rPr>
              <w:t xml:space="preserve">EPITA - </w:t>
            </w:r>
            <w:proofErr w:type="spellStart"/>
            <w:r w:rsidRPr="00A46F60">
              <w:rPr>
                <w:rStyle w:val="documentcompanyname"/>
                <w:color w:val="000000"/>
                <w:sz w:val="20"/>
                <w:szCs w:val="20"/>
                <w:lang w:val="fr-FR"/>
              </w:rPr>
              <w:t>Ecole</w:t>
            </w:r>
            <w:proofErr w:type="spellEnd"/>
            <w:r w:rsidRPr="00A46F60">
              <w:rPr>
                <w:rStyle w:val="documentcompanyname"/>
                <w:color w:val="000000"/>
                <w:sz w:val="20"/>
                <w:szCs w:val="20"/>
                <w:lang w:val="fr-FR"/>
              </w:rPr>
              <w:t xml:space="preserve"> D'ingénieurs Informatique Paris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-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documenteducationjobcity"/>
                <w:color w:val="000000"/>
                <w:sz w:val="20"/>
                <w:szCs w:val="20"/>
                <w:lang w:val="fr-FR"/>
              </w:rPr>
              <w:t>Le Kremlin-Bicêtre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</w:p>
          <w:p w14:paraId="5BF52AA6" w14:textId="77777777" w:rsidR="00851885" w:rsidRDefault="00851885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</w:rPr>
            </w:pPr>
          </w:p>
          <w:p w14:paraId="0AC62EDD" w14:textId="2ED07DC5" w:rsidR="00851885" w:rsidRDefault="00851885" w:rsidP="00851885">
            <w:pPr>
              <w:pStyle w:val="documentpaddedline"/>
              <w:numPr>
                <w:ilvl w:val="0"/>
                <w:numId w:val="8"/>
              </w:numPr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851885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Projets en C</w:t>
            </w:r>
          </w:p>
          <w:p w14:paraId="4636AA3A" w14:textId="77777777" w:rsidR="00851885" w:rsidRPr="00851885" w:rsidRDefault="00851885" w:rsidP="00851885">
            <w:pPr>
              <w:pStyle w:val="documentpaddedline"/>
              <w:spacing w:line="300" w:lineRule="atLeast"/>
              <w:ind w:left="720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</w:p>
          <w:p w14:paraId="6D43F9B7" w14:textId="77777777" w:rsidR="00F918A3" w:rsidRDefault="00000000">
            <w:pPr>
              <w:pStyle w:val="p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proofErr w:type="spellStart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Tinyprintf</w:t>
            </w:r>
            <w:proofErr w:type="spell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[C</w:t>
            </w:r>
            <w:proofErr w:type="gramStart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]:</w:t>
            </w:r>
            <w:proofErr w:type="gram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recoder la fonction printf. </w:t>
            </w:r>
          </w:p>
          <w:p w14:paraId="36D8A1EE" w14:textId="77777777" w:rsidR="00F918A3" w:rsidRDefault="00000000">
            <w:pPr>
              <w:pStyle w:val="p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proofErr w:type="spellStart"/>
            <w:proofErr w:type="gramStart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minimake</w:t>
            </w:r>
            <w:proofErr w:type="spellEnd"/>
            <w:proofErr w:type="gram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[C]: réalisation d'un projet qui consiste </w:t>
            </w:r>
            <w:proofErr w:type="spellStart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a</w:t>
            </w:r>
            <w:proofErr w:type="spell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reproduire le comportement de la commande '</w:t>
            </w:r>
            <w:proofErr w:type="spellStart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make</w:t>
            </w:r>
            <w:proofErr w:type="spell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'. </w:t>
            </w:r>
          </w:p>
          <w:p w14:paraId="4A0ABDC3" w14:textId="77777777" w:rsidR="00F918A3" w:rsidRDefault="00000000">
            <w:pPr>
              <w:pStyle w:val="p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proofErr w:type="spellStart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Evalexpr</w:t>
            </w:r>
            <w:proofErr w:type="spell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[C</w:t>
            </w:r>
            <w:proofErr w:type="gramStart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]:</w:t>
            </w:r>
            <w:proofErr w:type="gram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Ce projet montre comment fonctionne l'évaluation d'une expression arithmétique en gérant la précédence, les variables, et les fonctions. </w:t>
            </w:r>
          </w:p>
          <w:p w14:paraId="4AFF3A84" w14:textId="323B469D" w:rsidR="00D6529B" w:rsidRDefault="00000000">
            <w:pPr>
              <w:pStyle w:val="p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42sh</w:t>
            </w:r>
            <w:r w:rsidR="00F918A3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="00F918A3"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[C</w:t>
            </w:r>
            <w:proofErr w:type="gramStart"/>
            <w:r w:rsidR="00F918A3"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]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:</w:t>
            </w:r>
            <w:proofErr w:type="gram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Implementation</w:t>
            </w:r>
            <w:proofErr w:type="spell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d'un terminal de style Bash.</w:t>
            </w:r>
          </w:p>
          <w:p w14:paraId="039277BD" w14:textId="77777777" w:rsidR="00851885" w:rsidRDefault="00851885">
            <w:pPr>
              <w:pStyle w:val="p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</w:p>
          <w:p w14:paraId="6B8F430A" w14:textId="7F4683B8" w:rsidR="00851885" w:rsidRDefault="00851885" w:rsidP="00851885">
            <w:pPr>
              <w:pStyle w:val="p"/>
              <w:numPr>
                <w:ilvl w:val="0"/>
                <w:numId w:val="8"/>
              </w:numPr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Projet en Python</w:t>
            </w:r>
          </w:p>
          <w:p w14:paraId="7DB6789A" w14:textId="77777777" w:rsidR="00851885" w:rsidRDefault="00851885" w:rsidP="00851885">
            <w:pPr>
              <w:pStyle w:val="p"/>
              <w:spacing w:line="300" w:lineRule="atLeast"/>
              <w:ind w:left="720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</w:p>
          <w:p w14:paraId="48F1AF29" w14:textId="53E7A95D" w:rsidR="00F918A3" w:rsidRDefault="00F918A3">
            <w:pPr>
              <w:pStyle w:val="p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Algorithmie 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[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Python</w:t>
            </w:r>
            <w:proofErr w:type="gramStart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]:</w:t>
            </w:r>
            <w:proofErr w:type="gram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Implémentation</w:t>
            </w:r>
            <w:r w:rsidR="00851885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et manipulation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des différentes structures de données et des méthodes qui leurs sont propres (arbre binaire, liste chainée, B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Tree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, file (queue), pile (stack) …)</w:t>
            </w:r>
            <w:r w:rsidR="00851885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.</w:t>
            </w:r>
          </w:p>
          <w:p w14:paraId="172D3E94" w14:textId="77777777" w:rsidR="00851885" w:rsidRDefault="00851885">
            <w:pPr>
              <w:pStyle w:val="p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</w:p>
          <w:p w14:paraId="73C4C9C5" w14:textId="3058D933" w:rsidR="00851885" w:rsidRDefault="00851885" w:rsidP="00851885">
            <w:pPr>
              <w:pStyle w:val="p"/>
              <w:numPr>
                <w:ilvl w:val="0"/>
                <w:numId w:val="8"/>
              </w:numPr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Projet en SQL </w:t>
            </w:r>
          </w:p>
          <w:p w14:paraId="652F1A2C" w14:textId="77777777" w:rsidR="00851885" w:rsidRDefault="00851885" w:rsidP="00851885">
            <w:pPr>
              <w:pStyle w:val="p"/>
              <w:spacing w:line="300" w:lineRule="atLeast"/>
              <w:ind w:left="720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</w:p>
          <w:p w14:paraId="10838283" w14:textId="4A873B5B" w:rsidR="00F918A3" w:rsidRDefault="00F918A3" w:rsidP="00F918A3">
            <w:pPr>
              <w:pStyle w:val="divdocumentulli"/>
              <w:spacing w:line="300" w:lineRule="atLeast"/>
              <w:rPr>
                <w:rStyle w:val="span"/>
                <w:rFonts w:eastAsia="Fira Sans Light"/>
                <w:sz w:val="20"/>
                <w:szCs w:val="20"/>
                <w:lang w:val="fr-FR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Initiation au langage SQL 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[</w:t>
            </w:r>
            <w:proofErr w:type="spellStart"/>
            <w:r w:rsidRPr="00F918A3"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Postrgresq</w:t>
            </w:r>
            <w:r w:rsidRPr="00F918A3"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l</w:t>
            </w:r>
            <w:proofErr w:type="spellEnd"/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]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F918A3">
              <w:rPr>
                <w:rStyle w:val="span"/>
                <w:rFonts w:eastAsia="Fira Sans Light"/>
                <w:sz w:val="20"/>
                <w:szCs w:val="20"/>
                <w:lang w:val="fr-FR"/>
              </w:rPr>
              <w:t>:</w:t>
            </w:r>
            <w:r>
              <w:rPr>
                <w:rStyle w:val="span"/>
                <w:rFonts w:eastAsia="Fira Sans Light"/>
                <w:sz w:val="20"/>
                <w:szCs w:val="20"/>
                <w:lang w:val="fr-FR"/>
              </w:rPr>
              <w:t xml:space="preserve"> utilisation et création de base de données (SQL</w:t>
            </w:r>
            <w:r w:rsidR="00851885">
              <w:rPr>
                <w:rStyle w:val="span"/>
                <w:rFonts w:eastAsia="Fira Sans Light"/>
                <w:sz w:val="20"/>
                <w:szCs w:val="20"/>
                <w:lang w:val="fr-FR"/>
              </w:rPr>
              <w:t>/NO-SQL). Utilisation des fonctions de base en SQL (</w:t>
            </w:r>
            <w:proofErr w:type="spellStart"/>
            <w:proofErr w:type="gramStart"/>
            <w:r w:rsidR="00851885">
              <w:rPr>
                <w:rStyle w:val="span"/>
                <w:rFonts w:eastAsia="Fira Sans Light"/>
                <w:sz w:val="20"/>
                <w:szCs w:val="20"/>
                <w:lang w:val="fr-FR"/>
              </w:rPr>
              <w:t>insert,drop</w:t>
            </w:r>
            <w:proofErr w:type="gramEnd"/>
            <w:r w:rsidR="00851885">
              <w:rPr>
                <w:rStyle w:val="span"/>
                <w:rFonts w:eastAsia="Fira Sans Light"/>
                <w:sz w:val="20"/>
                <w:szCs w:val="20"/>
                <w:lang w:val="fr-FR"/>
              </w:rPr>
              <w:t>,select,group</w:t>
            </w:r>
            <w:proofErr w:type="spellEnd"/>
            <w:r w:rsidR="00851885">
              <w:rPr>
                <w:rStyle w:val="span"/>
                <w:rFonts w:eastAsia="Fira Sans Light"/>
                <w:sz w:val="20"/>
                <w:szCs w:val="20"/>
                <w:lang w:val="fr-FR"/>
              </w:rPr>
              <w:t xml:space="preserve"> by…).</w:t>
            </w:r>
          </w:p>
          <w:p w14:paraId="7415B177" w14:textId="1E6A4CDE" w:rsidR="00851885" w:rsidRDefault="00851885" w:rsidP="00851885">
            <w:pPr>
              <w:pStyle w:val="divdocumentulli"/>
              <w:spacing w:line="300" w:lineRule="atLeast"/>
              <w:rPr>
                <w:rStyle w:val="span"/>
                <w:rFonts w:eastAsia="Fira Sans Light"/>
                <w:sz w:val="20"/>
                <w:szCs w:val="20"/>
                <w:lang w:val="fr-FR"/>
              </w:rPr>
            </w:pPr>
          </w:p>
          <w:p w14:paraId="6CE5C45F" w14:textId="0CFC13CF" w:rsidR="00870F97" w:rsidRDefault="00851885" w:rsidP="00870F97">
            <w:pPr>
              <w:pStyle w:val="divdocumentulli"/>
              <w:spacing w:line="300" w:lineRule="atLeast"/>
              <w:rPr>
                <w:rStyle w:val="documentleft-boxskillpaddedline"/>
                <w:rFonts w:eastAsia="Fira Sans Light"/>
                <w:color w:val="000000"/>
                <w:sz w:val="20"/>
                <w:szCs w:val="20"/>
                <w:lang w:val="fr-FR"/>
              </w:rPr>
            </w:pPr>
            <w:r w:rsidRPr="00851885">
              <w:rPr>
                <w:rStyle w:val="documentleft-boxskillpaddedline"/>
                <w:rFonts w:eastAsia="Fira Sans Light"/>
                <w:color w:val="000000"/>
                <w:sz w:val="20"/>
                <w:szCs w:val="20"/>
                <w:lang w:val="fr-FR"/>
              </w:rPr>
              <w:t>Git/</w:t>
            </w:r>
            <w:proofErr w:type="spellStart"/>
            <w:r w:rsidRPr="00851885">
              <w:rPr>
                <w:rStyle w:val="documentleft-boxskillpaddedline"/>
                <w:rFonts w:eastAsia="Fira Sans Light"/>
                <w:color w:val="000000"/>
                <w:sz w:val="20"/>
                <w:szCs w:val="20"/>
                <w:lang w:val="fr-FR"/>
              </w:rPr>
              <w:t>Gitlab</w:t>
            </w:r>
            <w:proofErr w:type="spellEnd"/>
            <w:r w:rsidRPr="00851885">
              <w:rPr>
                <w:rStyle w:val="documentleft-boxskillpaddedline"/>
                <w:rFonts w:eastAsia="Fira Sans Light"/>
                <w:color w:val="000000"/>
                <w:sz w:val="20"/>
                <w:szCs w:val="20"/>
                <w:lang w:val="fr-FR"/>
              </w:rPr>
              <w:t xml:space="preserve"> : Utilisation de GIT dans </w:t>
            </w:r>
            <w:r>
              <w:rPr>
                <w:rStyle w:val="documentleft-boxskillpaddedline"/>
                <w:rFonts w:eastAsia="Fira Sans Light"/>
                <w:color w:val="000000"/>
                <w:sz w:val="20"/>
                <w:szCs w:val="20"/>
                <w:lang w:val="fr-FR"/>
              </w:rPr>
              <w:t xml:space="preserve">des projets de groupe (création de branches pour développer divers </w:t>
            </w:r>
            <w:proofErr w:type="spellStart"/>
            <w:r>
              <w:rPr>
                <w:rStyle w:val="documentleft-boxskillpaddedline"/>
                <w:rFonts w:eastAsia="Fira Sans Light"/>
                <w:color w:val="000000"/>
                <w:sz w:val="20"/>
                <w:szCs w:val="20"/>
                <w:lang w:val="fr-FR"/>
              </w:rPr>
              <w:t>features</w:t>
            </w:r>
            <w:proofErr w:type="spellEnd"/>
            <w:r>
              <w:rPr>
                <w:rStyle w:val="documentleft-boxskillpaddedline"/>
                <w:rFonts w:eastAsia="Fira Sans Light"/>
                <w:color w:val="000000"/>
                <w:sz w:val="20"/>
                <w:szCs w:val="20"/>
                <w:lang w:val="fr-FR"/>
              </w:rPr>
              <w:t>).</w:t>
            </w:r>
          </w:p>
          <w:p w14:paraId="6E257A38" w14:textId="77777777" w:rsidR="00870F97" w:rsidRPr="00870F97" w:rsidRDefault="00870F97" w:rsidP="00870F97">
            <w:pPr>
              <w:pStyle w:val="divdocumentulli"/>
              <w:spacing w:line="300" w:lineRule="atLeast"/>
              <w:rPr>
                <w:rStyle w:val="documentleft-box"/>
                <w:rFonts w:eastAsia="Fira Sans Light"/>
                <w:color w:val="000000"/>
                <w:sz w:val="20"/>
                <w:szCs w:val="20"/>
                <w:lang w:val="fr-FR"/>
              </w:rPr>
            </w:pPr>
          </w:p>
          <w:p w14:paraId="62A9B55C" w14:textId="77777777" w:rsidR="00D6529B" w:rsidRPr="00A46F60" w:rsidRDefault="00000000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documentdegree"/>
                <w:color w:val="000000"/>
                <w:sz w:val="20"/>
                <w:szCs w:val="20"/>
                <w:lang w:val="fr-FR"/>
              </w:rPr>
              <w:t>Cycle Préparatoire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,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documentprogramline"/>
                <w:color w:val="000000"/>
                <w:sz w:val="20"/>
                <w:szCs w:val="20"/>
                <w:lang w:val="fr-FR"/>
              </w:rPr>
              <w:t>EPITA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,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documentjobdates"/>
                <w:color w:val="000000"/>
                <w:sz w:val="20"/>
                <w:szCs w:val="20"/>
                <w:lang w:val="fr-FR"/>
              </w:rPr>
              <w:t>09/2020</w:t>
            </w:r>
            <w:r w:rsidRPr="00A46F60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  <w:lang w:val="fr-FR"/>
              </w:rPr>
              <w:t xml:space="preserve"> - </w:t>
            </w:r>
            <w:r w:rsidRPr="00A46F60">
              <w:rPr>
                <w:rStyle w:val="documentjobdates"/>
                <w:color w:val="000000"/>
                <w:sz w:val="20"/>
                <w:szCs w:val="20"/>
                <w:lang w:val="fr-FR"/>
              </w:rPr>
              <w:t xml:space="preserve">06/2022 </w:t>
            </w:r>
          </w:p>
          <w:p w14:paraId="239F6696" w14:textId="77777777" w:rsidR="00D6529B" w:rsidRPr="00A46F60" w:rsidRDefault="00000000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documentcompanyname"/>
                <w:color w:val="000000"/>
                <w:sz w:val="20"/>
                <w:szCs w:val="20"/>
                <w:lang w:val="fr-FR"/>
              </w:rPr>
              <w:t xml:space="preserve">EPITA - </w:t>
            </w:r>
            <w:proofErr w:type="spellStart"/>
            <w:r w:rsidRPr="00A46F60">
              <w:rPr>
                <w:rStyle w:val="documentcompanyname"/>
                <w:color w:val="000000"/>
                <w:sz w:val="20"/>
                <w:szCs w:val="20"/>
                <w:lang w:val="fr-FR"/>
              </w:rPr>
              <w:t>Ecole</w:t>
            </w:r>
            <w:proofErr w:type="spellEnd"/>
            <w:r w:rsidRPr="00A46F60">
              <w:rPr>
                <w:rStyle w:val="documentcompanyname"/>
                <w:color w:val="000000"/>
                <w:sz w:val="20"/>
                <w:szCs w:val="20"/>
                <w:lang w:val="fr-FR"/>
              </w:rPr>
              <w:t xml:space="preserve"> D'ingénieurs Informatique Paris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-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documenteducationjobcity"/>
                <w:color w:val="000000"/>
                <w:sz w:val="20"/>
                <w:szCs w:val="20"/>
                <w:lang w:val="fr-FR"/>
              </w:rPr>
              <w:t>Villejuif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</w:p>
          <w:p w14:paraId="4403BEB7" w14:textId="7EB7CD4C" w:rsidR="00870F97" w:rsidRPr="00870F97" w:rsidRDefault="00000000" w:rsidP="00870F97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0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Le cycle préparatoire, où j'ai été formé à des compétences techniques solides en mathématiques, en informatique.</w:t>
            </w:r>
          </w:p>
          <w:p w14:paraId="3C153F32" w14:textId="77777777" w:rsidR="00D6529B" w:rsidRPr="00A46F60" w:rsidRDefault="00000000">
            <w:pPr>
              <w:pStyle w:val="documenteducationparagraphspacing"/>
              <w:rPr>
                <w:rStyle w:val="documentleft-box"/>
                <w:rFonts w:ascii="Fira Sans Light" w:eastAsia="Fira Sans Light" w:hAnsi="Fira Sans Light" w:cs="Fira Sans Light"/>
                <w:color w:val="000000"/>
                <w:lang w:val="fr-FR"/>
              </w:rPr>
            </w:pP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lang w:val="fr-FR"/>
              </w:rPr>
              <w:t> </w:t>
            </w:r>
          </w:p>
          <w:p w14:paraId="162632EA" w14:textId="77777777" w:rsidR="00D6529B" w:rsidRPr="00A46F60" w:rsidRDefault="00000000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documentdegree"/>
                <w:color w:val="000000"/>
                <w:sz w:val="20"/>
                <w:szCs w:val="20"/>
                <w:lang w:val="fr-FR"/>
              </w:rPr>
              <w:t>Baccalauréat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,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documentprogramline"/>
                <w:color w:val="000000"/>
                <w:sz w:val="20"/>
                <w:szCs w:val="20"/>
                <w:lang w:val="fr-FR"/>
              </w:rPr>
              <w:t xml:space="preserve">Baccalauréat </w:t>
            </w:r>
            <w:proofErr w:type="gramStart"/>
            <w:r w:rsidRPr="00A46F60">
              <w:rPr>
                <w:rStyle w:val="documentprogramline"/>
                <w:color w:val="000000"/>
                <w:sz w:val="20"/>
                <w:szCs w:val="20"/>
                <w:lang w:val="fr-FR"/>
              </w:rPr>
              <w:t xml:space="preserve">Scientifique 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,</w:t>
            </w:r>
            <w:proofErr w:type="gramEnd"/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documentjobdates"/>
                <w:color w:val="000000"/>
                <w:sz w:val="20"/>
                <w:szCs w:val="20"/>
                <w:lang w:val="fr-FR"/>
              </w:rPr>
              <w:t>09/2017</w:t>
            </w:r>
            <w:r w:rsidRPr="00A46F60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  <w:lang w:val="fr-FR"/>
              </w:rPr>
              <w:t xml:space="preserve"> - </w:t>
            </w:r>
            <w:r w:rsidRPr="00A46F60">
              <w:rPr>
                <w:rStyle w:val="documentjobdates"/>
                <w:color w:val="000000"/>
                <w:sz w:val="20"/>
                <w:szCs w:val="20"/>
                <w:lang w:val="fr-FR"/>
              </w:rPr>
              <w:t xml:space="preserve">07/2020 </w:t>
            </w:r>
          </w:p>
          <w:p w14:paraId="527BF500" w14:textId="77777777" w:rsidR="00D6529B" w:rsidRPr="00A46F60" w:rsidRDefault="00000000">
            <w:pPr>
              <w:pStyle w:val="documentpaddedline"/>
              <w:spacing w:line="30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A46F60">
              <w:rPr>
                <w:rStyle w:val="documentcompanyname"/>
                <w:color w:val="000000"/>
                <w:sz w:val="20"/>
                <w:szCs w:val="20"/>
                <w:lang w:val="fr-FR"/>
              </w:rPr>
              <w:t>Lycée Général Privé Espérance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-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documenteducationjobcity"/>
                <w:color w:val="000000"/>
                <w:sz w:val="20"/>
                <w:szCs w:val="20"/>
                <w:lang w:val="fr-FR"/>
              </w:rPr>
              <w:t>Aulnay-sous-Bois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-</w:t>
            </w:r>
            <w:r w:rsidRPr="00A46F60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 </w:t>
            </w:r>
            <w:r w:rsidRPr="00A46F6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 xml:space="preserve">Mention Assez bien </w:t>
            </w:r>
          </w:p>
          <w:p w14:paraId="6471C9AE" w14:textId="58F53B69" w:rsidR="00D6529B" w:rsidRPr="00A46F60" w:rsidRDefault="00D6529B" w:rsidP="00870F97">
            <w:pPr>
              <w:pStyle w:val="divdocumentulli"/>
              <w:spacing w:line="300" w:lineRule="atLeast"/>
              <w:ind w:left="200"/>
              <w:rPr>
                <w:rStyle w:val="documentleft-box"/>
                <w:rFonts w:ascii="Fira Sans Light" w:eastAsia="Fira Sans Light" w:hAnsi="Fira Sans Light" w:cs="Fira Sans Light"/>
                <w:color w:val="000000"/>
                <w:lang w:val="fr-FR"/>
              </w:rPr>
            </w:pPr>
          </w:p>
        </w:tc>
        <w:tc>
          <w:tcPr>
            <w:tcW w:w="61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531629" w14:textId="77777777" w:rsidR="00D6529B" w:rsidRPr="00A46F60" w:rsidRDefault="00D6529B">
            <w:pPr>
              <w:pStyle w:val="leftboxrightpaddingcellParagraph"/>
              <w:spacing w:line="300" w:lineRule="atLeast"/>
              <w:textAlignment w:val="auto"/>
              <w:rPr>
                <w:rStyle w:val="leftboxrightpaddingcell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</w:p>
        </w:tc>
        <w:tc>
          <w:tcPr>
            <w:tcW w:w="3390" w:type="dxa"/>
            <w:tcMar>
              <w:top w:w="605" w:type="dxa"/>
              <w:left w:w="0" w:type="dxa"/>
              <w:bottom w:w="405" w:type="dxa"/>
              <w:right w:w="0" w:type="dxa"/>
            </w:tcMar>
            <w:hideMark/>
          </w:tcPr>
          <w:p w14:paraId="1A863010" w14:textId="77777777" w:rsidR="00D6529B" w:rsidRDefault="00000000">
            <w:pPr>
              <w:pStyle w:val="documentprflPicfield"/>
              <w:spacing w:after="500"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70E9EA9D" wp14:editId="58DA8F4E">
                  <wp:extent cx="2133600" cy="2133600"/>
                  <wp:effectExtent l="0" t="0" r="0" b="0"/>
                  <wp:docPr id="100001" name="Imag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EE9162" w14:textId="77777777" w:rsidR="00D6529B" w:rsidRDefault="00000000">
            <w:pPr>
              <w:pStyle w:val="documentheading"/>
              <w:spacing w:before="500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Coordonnées </w:t>
            </w:r>
            <w:r w:rsidR="0012342B">
              <w:pict w14:anchorId="53B8905B">
                <v:rect id="_x0000_s1028" alt="" style="position:absolute;margin-left:0;margin-top:2.25pt;width:169.5pt;height:10.5pt;z-index:-251656192;mso-wrap-edited:f;mso-width-percent:0;mso-height-percent:0;mso-position-horizontal-relative:text;mso-position-vertical-relative:line;mso-width-percent:0;mso-height-percent:0" fillcolor="#f2dcdd" stroked="f">
                  <v:path strokeok="f"/>
                </v:rect>
              </w:pict>
            </w:r>
          </w:p>
          <w:tbl>
            <w:tblPr>
              <w:tblStyle w:val="documentleft-boxaddress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80"/>
              <w:gridCol w:w="3110"/>
            </w:tblGrid>
            <w:tr w:rsidR="00D6529B" w:rsidRPr="00A46F60" w14:paraId="02478FF3" w14:textId="77777777">
              <w:trPr>
                <w:trHeight w:val="300"/>
              </w:trPr>
              <w:tc>
                <w:tcPr>
                  <w:tcW w:w="280" w:type="dxa"/>
                  <w:tcMar>
                    <w:top w:w="105" w:type="dxa"/>
                    <w:left w:w="35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34C1F96" w14:textId="77777777" w:rsidR="00D6529B" w:rsidRDefault="00000000">
                  <w:pPr>
                    <w:spacing w:after="100"/>
                    <w:rPr>
                      <w:rStyle w:val="documentright-box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documentright-box"/>
                      <w:rFonts w:ascii="Fira Sans Light" w:eastAsia="Fira Sans Light" w:hAnsi="Fira Sans Light" w:cs="Fira Sans Light"/>
                      <w:noProof/>
                      <w:color w:val="000000"/>
                      <w:sz w:val="20"/>
                      <w:szCs w:val="20"/>
                    </w:rPr>
                    <w:drawing>
                      <wp:inline distT="0" distB="0" distL="0" distR="0" wp14:anchorId="5215F237" wp14:editId="2EFA0963">
                        <wp:extent cx="114779" cy="152923"/>
                        <wp:effectExtent l="0" t="0" r="0" b="0"/>
                        <wp:docPr id="100003" name="Imag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779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10" w:type="dxa"/>
                  <w:tcMar>
                    <w:top w:w="105" w:type="dxa"/>
                    <w:left w:w="16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A64A62A" w14:textId="77777777" w:rsidR="00D6529B" w:rsidRPr="00A46F60" w:rsidRDefault="00000000">
                  <w:pPr>
                    <w:spacing w:after="100"/>
                    <w:rPr>
                      <w:rStyle w:val="documentright-box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  <w:lang w:val="fr-FR"/>
                    </w:rPr>
                  </w:pPr>
                  <w:r w:rsidRPr="00A46F60">
                    <w:rPr>
                      <w:rStyle w:val="span"/>
                      <w:rFonts w:ascii="Fira Sans Light" w:eastAsia="Fira Sans Light" w:hAnsi="Fira Sans Light" w:cs="Fira Sans Light"/>
                      <w:vanish/>
                      <w:color w:val="000000"/>
                      <w:sz w:val="20"/>
                      <w:szCs w:val="20"/>
                      <w:lang w:val="fr-FR"/>
                    </w:rPr>
                    <w:t>18 RUE ROUGET DE L'ISLE, Aulnay-Sous-Bois</w:t>
                  </w:r>
                  <w:r w:rsidRPr="00A46F60">
                    <w:rPr>
                      <w:rStyle w:val="documentMFRicoTxtzipsuffix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  <w:lang w:val="fr-FR"/>
                    </w:rPr>
                    <w:t xml:space="preserve"> </w:t>
                  </w:r>
                  <w:r w:rsidRPr="00A46F60">
                    <w:rPr>
                      <w:rStyle w:val="span"/>
                      <w:rFonts w:ascii="Fira Sans Light" w:eastAsia="Fira Sans Light" w:hAnsi="Fira Sans Light" w:cs="Fira Sans Light"/>
                      <w:vanish/>
                      <w:color w:val="000000"/>
                      <w:sz w:val="20"/>
                      <w:szCs w:val="20"/>
                      <w:lang w:val="fr-FR"/>
                    </w:rPr>
                    <w:t>93600</w:t>
                  </w:r>
                  <w:r w:rsidRPr="00A46F60">
                    <w:rPr>
                      <w:rStyle w:val="documentMFRicoTxtzipsuffix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  <w:lang w:val="fr-FR"/>
                    </w:rPr>
                    <w:t xml:space="preserve"> </w:t>
                  </w:r>
                  <w:r w:rsidRPr="00A46F60">
                    <w:rPr>
                      <w:rStyle w:val="span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  <w:lang w:val="fr-FR"/>
                    </w:rPr>
                    <w:t>18 RUE ROUGET DE L'ISLE, 93600, Aulnay-Sous-Bois</w:t>
                  </w:r>
                  <w:r w:rsidRPr="00A46F60">
                    <w:rPr>
                      <w:rStyle w:val="documentMFRicoTxtzipprefix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  <w:lang w:val="fr-FR"/>
                    </w:rPr>
                    <w:t xml:space="preserve"> </w:t>
                  </w:r>
                </w:p>
              </w:tc>
            </w:tr>
            <w:tr w:rsidR="00D6529B" w14:paraId="32DDB828" w14:textId="77777777">
              <w:trPr>
                <w:trHeight w:val="300"/>
              </w:trPr>
              <w:tc>
                <w:tcPr>
                  <w:tcW w:w="2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E6A05F7" w14:textId="77777777" w:rsidR="00D6529B" w:rsidRDefault="00000000">
                  <w:pPr>
                    <w:spacing w:after="100"/>
                    <w:rPr>
                      <w:rStyle w:val="documentright-boxaddressiconRownth-child1div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documentright-boxaddressiconRownth-child1div"/>
                      <w:rFonts w:ascii="Fira Sans Light" w:eastAsia="Fira Sans Light" w:hAnsi="Fira Sans Light" w:cs="Fira Sans Light"/>
                      <w:noProof/>
                      <w:color w:val="000000"/>
                      <w:sz w:val="20"/>
                      <w:szCs w:val="20"/>
                    </w:rPr>
                    <w:drawing>
                      <wp:inline distT="0" distB="0" distL="0" distR="0" wp14:anchorId="4946F9E6" wp14:editId="42EDCBB7">
                        <wp:extent cx="152832" cy="152923"/>
                        <wp:effectExtent l="0" t="0" r="0" b="0"/>
                        <wp:docPr id="100005" name="Imag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10" w:type="dxa"/>
                  <w:tcMar>
                    <w:top w:w="0" w:type="dxa"/>
                    <w:left w:w="16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473A06A" w14:textId="77777777" w:rsidR="00D6529B" w:rsidRDefault="00000000">
                  <w:pPr>
                    <w:spacing w:after="100"/>
                    <w:rPr>
                      <w:rStyle w:val="documentright-boxaddressiconRownth-child1div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</w:rPr>
                    <w:t>0776077775</w:t>
                  </w:r>
                  <w:r>
                    <w:rPr>
                      <w:rStyle w:val="documentaddressicoTxt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D6529B" w14:paraId="3907BF8E" w14:textId="77777777">
              <w:trPr>
                <w:trHeight w:val="300"/>
              </w:trPr>
              <w:tc>
                <w:tcPr>
                  <w:tcW w:w="2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EEEB277" w14:textId="77777777" w:rsidR="00D6529B" w:rsidRDefault="00000000">
                  <w:pPr>
                    <w:spacing w:after="100"/>
                    <w:rPr>
                      <w:rStyle w:val="documentaddressicoTxt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documentaddressicoTxt"/>
                      <w:rFonts w:ascii="Fira Sans Light" w:eastAsia="Fira Sans Light" w:hAnsi="Fira Sans Light" w:cs="Fira Sans Light"/>
                      <w:noProof/>
                      <w:color w:val="000000"/>
                      <w:sz w:val="20"/>
                      <w:szCs w:val="20"/>
                    </w:rPr>
                    <w:drawing>
                      <wp:inline distT="0" distB="0" distL="0" distR="0" wp14:anchorId="37ACF92F" wp14:editId="08C85020">
                        <wp:extent cx="152832" cy="152923"/>
                        <wp:effectExtent l="0" t="0" r="0" b="0"/>
                        <wp:docPr id="100007" name="Image 10000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7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10" w:type="dxa"/>
                  <w:tcMar>
                    <w:top w:w="0" w:type="dxa"/>
                    <w:left w:w="16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26417A90" w14:textId="0F80C31D" w:rsidR="00D6529B" w:rsidRDefault="00870F97">
                  <w:pPr>
                    <w:spacing w:after="100"/>
                    <w:rPr>
                      <w:rStyle w:val="documentaddressicoTxt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</w:rPr>
                  </w:pPr>
                  <w:hyperlink r:id="rId9" w:history="1">
                    <w:r w:rsidRPr="00DB424B">
                      <w:rPr>
                        <w:rStyle w:val="Lienhypertexte"/>
                        <w:rFonts w:ascii="Fira Sans Light" w:eastAsia="Fira Sans Light" w:hAnsi="Fira Sans Light" w:cs="Fira Sans Light"/>
                        <w:sz w:val="20"/>
                        <w:szCs w:val="20"/>
                      </w:rPr>
                      <w:t>anouar.beno</w:t>
                    </w:r>
                    <w:r w:rsidRPr="00DB424B">
                      <w:rPr>
                        <w:rStyle w:val="Lienhypertexte"/>
                        <w:rFonts w:ascii="Fira Sans Light" w:eastAsia="Fira Sans Light" w:hAnsi="Fira Sans Light" w:cs="Fira Sans Light"/>
                        <w:sz w:val="20"/>
                        <w:szCs w:val="20"/>
                      </w:rPr>
                      <w:t>u</w:t>
                    </w:r>
                    <w:r w:rsidRPr="00DB424B">
                      <w:rPr>
                        <w:rStyle w:val="Lienhypertexte"/>
                        <w:rFonts w:ascii="Fira Sans Light" w:eastAsia="Fira Sans Light" w:hAnsi="Fira Sans Light" w:cs="Fira Sans Light"/>
                        <w:sz w:val="20"/>
                        <w:szCs w:val="20"/>
                      </w:rPr>
                      <w:t>da@epita.fr</w:t>
                    </w:r>
                  </w:hyperlink>
                  <w:r>
                    <w:rPr>
                      <w:rStyle w:val="span"/>
                      <w:rFonts w:ascii="Fira Sans Light" w:eastAsia="Fira Sans Light" w:hAnsi="Fira Sans Light" w:cs="Fira Sans Light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03ACE760" w14:textId="433EADAC" w:rsidR="00D6529B" w:rsidRPr="00870F97" w:rsidRDefault="00000000" w:rsidP="00870F97">
            <w:pPr>
              <w:pStyle w:val="SECTIONCNTCsectionnotalnkSectiontopborder"/>
              <w:pBdr>
                <w:top w:val="none" w:sz="0" w:space="5" w:color="auto"/>
                <w:bottom w:val="single" w:sz="8" w:space="0" w:color="000000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  <w:p w14:paraId="1B34F2D1" w14:textId="77777777" w:rsidR="00D6529B" w:rsidRDefault="00000000">
            <w:pPr>
              <w:pStyle w:val="documentheading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Compétences </w:t>
            </w:r>
            <w:r w:rsidR="0012342B">
              <w:pict w14:anchorId="133A41F9">
                <v:rect id="_x0000_s1027" alt="" style="position:absolute;margin-left:0;margin-top:2.25pt;width:169.5pt;height:10.5pt;z-index:-251655168;mso-wrap-edited:f;mso-width-percent:0;mso-height-percent:0;mso-position-horizontal-relative:text;mso-position-vertical-relative:line;mso-width-percent:0;mso-height-percent:0" fillcolor="#f2dcdd" stroked="f">
                  <v:path strokeok="f"/>
                </v:rect>
              </w:pict>
            </w:r>
          </w:p>
          <w:p w14:paraId="59540475" w14:textId="77777777" w:rsidR="00D6529B" w:rsidRDefault="00000000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200" w:hanging="192"/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Java</w:t>
            </w:r>
          </w:p>
          <w:p w14:paraId="073BCFC1" w14:textId="77777777" w:rsidR="00D6529B" w:rsidRDefault="00000000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200" w:hanging="192"/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Git/Gitlab</w:t>
            </w:r>
          </w:p>
          <w:p w14:paraId="1C9DCB06" w14:textId="77777777" w:rsidR="00D6529B" w:rsidRDefault="00000000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200" w:hanging="192"/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Postrgresql</w:t>
            </w:r>
            <w:proofErr w:type="spellEnd"/>
          </w:p>
          <w:p w14:paraId="6C826996" w14:textId="77777777" w:rsidR="00D6529B" w:rsidRDefault="00000000">
            <w:pPr>
              <w:pStyle w:val="divdocumentulli"/>
              <w:numPr>
                <w:ilvl w:val="0"/>
                <w:numId w:val="4"/>
              </w:numPr>
              <w:spacing w:line="300" w:lineRule="atLeast"/>
              <w:ind w:left="200" w:hanging="192"/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C/C++/C#</w:t>
            </w:r>
          </w:p>
          <w:p w14:paraId="62199979" w14:textId="77777777" w:rsidR="00D6529B" w:rsidRDefault="00000000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200" w:hanging="192"/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HTML/CSS/JS</w:t>
            </w:r>
          </w:p>
          <w:p w14:paraId="0B21AC13" w14:textId="77777777" w:rsidR="00D6529B" w:rsidRDefault="00000000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200" w:hanging="192"/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Python</w:t>
            </w:r>
          </w:p>
          <w:p w14:paraId="25D304B5" w14:textId="77777777" w:rsidR="00D6529B" w:rsidRDefault="00D6529B">
            <w:pPr>
              <w:pStyle w:val="p"/>
              <w:spacing w:line="300" w:lineRule="atLeast"/>
              <w:rPr>
                <w:rStyle w:val="documentleft-boxskillpaddedline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2B686940" w14:textId="77777777" w:rsidR="00D6529B" w:rsidRDefault="00000000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Java</w:t>
            </w:r>
          </w:p>
          <w:p w14:paraId="5F9A7964" w14:textId="77777777" w:rsidR="00D6529B" w:rsidRDefault="00000000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Git/Gitlab</w:t>
            </w:r>
          </w:p>
          <w:p w14:paraId="442FD38F" w14:textId="77777777" w:rsidR="00D6529B" w:rsidRDefault="00000000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Postrgresql</w:t>
            </w:r>
          </w:p>
          <w:p w14:paraId="79D3F3CE" w14:textId="77777777" w:rsidR="00D6529B" w:rsidRDefault="00000000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C/C++/C#</w:t>
            </w:r>
          </w:p>
          <w:p w14:paraId="533D2464" w14:textId="77777777" w:rsidR="00D6529B" w:rsidRDefault="00000000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HTML/CSS/JS</w:t>
            </w:r>
          </w:p>
          <w:p w14:paraId="6BA9E239" w14:textId="77777777" w:rsidR="00D6529B" w:rsidRDefault="00000000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200" w:hanging="192"/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Python</w:t>
            </w:r>
          </w:p>
          <w:p w14:paraId="6F589300" w14:textId="77777777" w:rsidR="00D6529B" w:rsidRDefault="00000000">
            <w:pPr>
              <w:pStyle w:val="bottomlowborder"/>
              <w:spacing w:after="500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340C4F3A" w14:textId="77777777" w:rsidR="00D6529B" w:rsidRDefault="00000000">
            <w:pPr>
              <w:pStyle w:val="topborder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57483105" w14:textId="77777777" w:rsidR="00D6529B" w:rsidRDefault="00000000">
            <w:pPr>
              <w:pStyle w:val="toppadding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078D7B90" w14:textId="77777777" w:rsidR="00D6529B" w:rsidRDefault="00000000">
            <w:pPr>
              <w:pStyle w:val="documentheading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Langues </w:t>
            </w:r>
            <w:r w:rsidR="0012342B">
              <w:pict w14:anchorId="033171DF">
                <v:rect id="_x0000_s1026" alt="" style="position:absolute;margin-left:0;margin-top:2.25pt;width:169.5pt;height:10.5pt;z-index:-251654144;mso-wrap-edited:f;mso-width-percent:0;mso-height-percent:0;mso-position-horizontal-relative:text;mso-position-vertical-relative:line;mso-width-percent:0;mso-height-percent:0" fillcolor="#f2dcdd" stroked="f">
                  <v:path strokeok="f"/>
                </v:rect>
              </w:pict>
            </w:r>
          </w:p>
          <w:p w14:paraId="59CA089F" w14:textId="77777777" w:rsidR="00D6529B" w:rsidRDefault="00D6529B">
            <w:pPr>
              <w:pStyle w:val="div"/>
              <w:spacing w:line="10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36B99647" w14:textId="77777777" w:rsidR="00D6529B" w:rsidRDefault="00000000">
            <w:pPr>
              <w:pStyle w:val="documentlangSecparagraphfield"/>
              <w:pBdr>
                <w:top w:val="none" w:sz="0" w:space="5" w:color="auto"/>
              </w:pBdr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documenttxtBoldCharacter"/>
                <w:color w:val="000000"/>
                <w:sz w:val="20"/>
                <w:szCs w:val="20"/>
              </w:rPr>
              <w:t>Français</w:t>
            </w:r>
            <w:proofErr w:type="spellEnd"/>
            <w:r>
              <w:rPr>
                <w:rStyle w:val="documenthide-colonlang-colo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:</w:t>
            </w: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</w:p>
          <w:p w14:paraId="08C6E575" w14:textId="77777777" w:rsidR="00D6529B" w:rsidRDefault="00000000">
            <w:pPr>
              <w:pStyle w:val="documentratingBar"/>
              <w:spacing w:before="110" w:line="8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26F490AB" wp14:editId="0F5EC2D8">
                  <wp:extent cx="2156963" cy="51392"/>
                  <wp:effectExtent l="0" t="0" r="0" b="0"/>
                  <wp:docPr id="100009" name="Image 100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963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D6DCE" w14:textId="77777777" w:rsidR="00D6529B" w:rsidRDefault="00000000">
            <w:pPr>
              <w:pStyle w:val="documentlangSecparagraphfield"/>
              <w:spacing w:line="25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Langue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maternelle</w:t>
            </w:r>
            <w:proofErr w:type="spellEnd"/>
          </w:p>
          <w:p w14:paraId="084A4970" w14:textId="77777777" w:rsidR="00D6529B" w:rsidRDefault="00000000">
            <w:pPr>
              <w:pStyle w:val="documentlangSecparagraphfield"/>
              <w:pBdr>
                <w:top w:val="none" w:sz="0" w:space="5" w:color="auto"/>
              </w:pBdr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documenttxtBoldCharacter"/>
                <w:color w:val="000000"/>
                <w:sz w:val="20"/>
                <w:szCs w:val="20"/>
              </w:rPr>
              <w:t>Arabe</w:t>
            </w:r>
            <w:proofErr w:type="spellEnd"/>
            <w:r>
              <w:rPr>
                <w:rStyle w:val="documenthide-colonlang-colo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:</w:t>
            </w: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</w:p>
          <w:p w14:paraId="24EFF9BF" w14:textId="77777777" w:rsidR="00D6529B" w:rsidRDefault="00000000">
            <w:pPr>
              <w:pStyle w:val="documentratingBar"/>
              <w:spacing w:before="110" w:line="8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4165A053" wp14:editId="72C47168">
                  <wp:extent cx="2156963" cy="51392"/>
                  <wp:effectExtent l="0" t="0" r="0" b="0"/>
                  <wp:docPr id="100011" name="Imag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963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CE6BC" w14:textId="77777777" w:rsidR="00D6529B" w:rsidRDefault="00000000">
            <w:pPr>
              <w:pStyle w:val="documentlangSecparagraphfield"/>
              <w:spacing w:line="25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Langue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maternelle</w:t>
            </w:r>
            <w:proofErr w:type="spellEnd"/>
          </w:p>
          <w:p w14:paraId="123C85AE" w14:textId="77777777" w:rsidR="00D6529B" w:rsidRDefault="00000000">
            <w:pPr>
              <w:pStyle w:val="documentlangSecparagraphfield"/>
              <w:pBdr>
                <w:top w:val="none" w:sz="0" w:space="5" w:color="auto"/>
              </w:pBdr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documenttxtBoldCharacter"/>
                <w:color w:val="000000"/>
                <w:sz w:val="20"/>
                <w:szCs w:val="20"/>
              </w:rPr>
              <w:t>Anglais</w:t>
            </w:r>
            <w:proofErr w:type="spellEnd"/>
            <w:r>
              <w:rPr>
                <w:rStyle w:val="documenthide-colonlang-colo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:</w:t>
            </w: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</w:p>
          <w:p w14:paraId="36E10D59" w14:textId="77777777" w:rsidR="00D6529B" w:rsidRDefault="00000000">
            <w:pPr>
              <w:pStyle w:val="documentratingBar"/>
              <w:spacing w:before="110" w:line="8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753F9A24" wp14:editId="24093E8E">
                  <wp:extent cx="2156963" cy="51392"/>
                  <wp:effectExtent l="0" t="0" r="0" b="0"/>
                  <wp:docPr id="100013" name="Image 1000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963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9DE74" w14:textId="77777777" w:rsidR="00D6529B" w:rsidRDefault="00000000">
            <w:pPr>
              <w:pStyle w:val="documentlangSecparagraphfield"/>
              <w:spacing w:line="25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Intermédiaire</w:t>
            </w:r>
            <w:proofErr w:type="spellEnd"/>
          </w:p>
          <w:p w14:paraId="45680126" w14:textId="77777777" w:rsidR="00D6529B" w:rsidRDefault="00000000">
            <w:pPr>
              <w:pStyle w:val="documentlangSecparagraphfield"/>
              <w:pBdr>
                <w:top w:val="none" w:sz="0" w:space="5" w:color="auto"/>
              </w:pBdr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documenttxtBoldCharacter"/>
                <w:color w:val="000000"/>
                <w:sz w:val="20"/>
                <w:szCs w:val="20"/>
              </w:rPr>
              <w:t>Espagnol</w:t>
            </w:r>
            <w:proofErr w:type="spellEnd"/>
            <w:r>
              <w:rPr>
                <w:rStyle w:val="documenthide-colonlang-colo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:</w:t>
            </w: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</w:p>
          <w:p w14:paraId="4200F622" w14:textId="77777777" w:rsidR="00D6529B" w:rsidRDefault="00000000">
            <w:pPr>
              <w:pStyle w:val="documentratingBar"/>
              <w:spacing w:before="110" w:line="8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</w:rPr>
              <w:drawing>
                <wp:inline distT="0" distB="0" distL="0" distR="0" wp14:anchorId="11B1A195" wp14:editId="66909C5B">
                  <wp:extent cx="2156963" cy="51392"/>
                  <wp:effectExtent l="0" t="0" r="0" b="0"/>
                  <wp:docPr id="100015" name="Image 1000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963" cy="5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F3C56" w14:textId="77777777" w:rsidR="00D6529B" w:rsidRDefault="00000000">
            <w:pPr>
              <w:pStyle w:val="documentlangSecparagraphfield"/>
              <w:spacing w:after="100" w:line="25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Intermédiaire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(B1)</w:t>
            </w:r>
          </w:p>
          <w:p w14:paraId="29EA7BBF" w14:textId="77777777" w:rsidR="00D6529B" w:rsidRDefault="00000000">
            <w:pPr>
              <w:pStyle w:val="bottomlowborder"/>
              <w:spacing w:before="100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 </w:t>
            </w:r>
          </w:p>
        </w:tc>
      </w:tr>
    </w:tbl>
    <w:p w14:paraId="68E40ED2" w14:textId="77777777" w:rsidR="00D6529B" w:rsidRDefault="00D6529B">
      <w:pPr>
        <w:pStyle w:val="div"/>
        <w:spacing w:line="300" w:lineRule="atLeast"/>
        <w:rPr>
          <w:rFonts w:ascii="Fira Sans Light" w:eastAsia="Fira Sans Light" w:hAnsi="Fira Sans Light" w:cs="Fira Sans Light"/>
          <w:color w:val="000000"/>
          <w:sz w:val="20"/>
          <w:szCs w:val="20"/>
        </w:rPr>
        <w:sectPr w:rsidR="00D6529B">
          <w:pgSz w:w="11906" w:h="16838"/>
          <w:pgMar w:top="0" w:right="700" w:bottom="400" w:left="700" w:header="720" w:footer="720" w:gutter="0"/>
          <w:cols w:space="720"/>
        </w:sectPr>
      </w:pPr>
    </w:p>
    <w:p w14:paraId="10198CEC" w14:textId="77777777" w:rsidR="00D6529B" w:rsidRDefault="00000000">
      <w:pPr>
        <w:pStyle w:val="mlj3topborder"/>
        <w:spacing w:line="20" w:lineRule="atLeast"/>
        <w:ind w:right="200"/>
        <w:rPr>
          <w:rStyle w:val="topbordercell"/>
          <w:shd w:val="clear" w:color="auto" w:fill="auto"/>
        </w:rPr>
      </w:pPr>
      <w:r>
        <w:rPr>
          <w:sz w:val="2"/>
        </w:rPr>
        <w:t>.</w:t>
      </w:r>
    </w:p>
    <w:sectPr w:rsidR="00D6529B">
      <w:type w:val="continuous"/>
      <w:pgSz w:w="11906" w:h="16838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4B71FC9E-168C-7F44-82DE-C551FF8DA32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E1B0480-F621-374A-8AD2-DD42CACEF16F}"/>
    <w:embedBold r:id="rId3" w:fontKey="{B57724D7-226E-B344-B98D-04E012A3DA0E}"/>
    <w:embedItalic r:id="rId4" w:fontKey="{C748A159-CB16-E14D-8273-B977AF0D5FF2}"/>
    <w:embedBoldItalic r:id="rId5" w:fontKey="{2F7496D6-B64B-3B40-B089-B93DEFBB41B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19704A6B-675E-E942-8076-A4FD0551A6C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01F9A12E-139D-684D-A957-D256379E2080}"/>
  </w:font>
  <w:font w:name="Fira Sans Light">
    <w:panose1 w:val="020B0403050000020004"/>
    <w:charset w:val="00"/>
    <w:family w:val="swiss"/>
    <w:pitch w:val="variable"/>
    <w:sig w:usb0="600002FF" w:usb1="00000001" w:usb2="00000000" w:usb3="00000000" w:csb0="0000019F" w:csb1="00000000"/>
    <w:embedRegular r:id="rId8" w:fontKey="{D03CB628-1E13-344B-9FCE-61FA3C23212F}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Fira Sans Medium">
    <w:panose1 w:val="020B0603050000020004"/>
    <w:charset w:val="00"/>
    <w:family w:val="swiss"/>
    <w:pitch w:val="variable"/>
    <w:sig w:usb0="600002FF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5A8ACC5A-8EB5-1C47-B061-A5C72EC895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C7A31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1A43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8F6AD2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108F2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D26E9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CCEA5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3D45D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E8BD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C3E3E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092D6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A58FB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B4A5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52E8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ACAC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48C89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9270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64E8A0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C0C5E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F66AD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5DA7E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AC0C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23AD6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E2A1D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8C025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6763D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382CF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9685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E86F8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00624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FF096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DC52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90A98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E04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31438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0055D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408C6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E76B9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FA285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AA4B7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7BA4E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F2E8E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06235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860E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E648A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7A055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9C41A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1248D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4694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C432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6CB7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DEE0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764F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77C46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00C4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B5E22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A6DB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FEE0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128F0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812D8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EB483D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6BAE1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BFEA8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01AA8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1D0743FA"/>
    <w:multiLevelType w:val="hybridMultilevel"/>
    <w:tmpl w:val="37F29894"/>
    <w:lvl w:ilvl="0" w:tplc="8F1A435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DB62C3"/>
    <w:multiLevelType w:val="hybridMultilevel"/>
    <w:tmpl w:val="6EB6DFBA"/>
    <w:lvl w:ilvl="0" w:tplc="BE425946">
      <w:numFmt w:val="bullet"/>
      <w:lvlText w:val=""/>
      <w:lvlJc w:val="left"/>
      <w:pPr>
        <w:ind w:left="720" w:hanging="360"/>
      </w:pPr>
      <w:rPr>
        <w:rFonts w:ascii="Symbol" w:eastAsia="Fira Sans Light" w:hAnsi="Symbol" w:cs="Fira Sans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0757673">
    <w:abstractNumId w:val="0"/>
  </w:num>
  <w:num w:numId="2" w16cid:durableId="1844662561">
    <w:abstractNumId w:val="1"/>
  </w:num>
  <w:num w:numId="3" w16cid:durableId="1082723232">
    <w:abstractNumId w:val="2"/>
  </w:num>
  <w:num w:numId="4" w16cid:durableId="1846628598">
    <w:abstractNumId w:val="3"/>
  </w:num>
  <w:num w:numId="5" w16cid:durableId="2057661764">
    <w:abstractNumId w:val="4"/>
  </w:num>
  <w:num w:numId="6" w16cid:durableId="402991179">
    <w:abstractNumId w:val="5"/>
  </w:num>
  <w:num w:numId="7" w16cid:durableId="1816871111">
    <w:abstractNumId w:val="6"/>
  </w:num>
  <w:num w:numId="8" w16cid:durableId="2101221816">
    <w:abstractNumId w:val="8"/>
  </w:num>
  <w:num w:numId="9" w16cid:durableId="15344656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embedTrueTypeFonts/>
  <w:hideSpellingErrors/>
  <w:hideGrammaticalErrors/>
  <w:proofState w:spelling="clean" w:grammar="clean"/>
  <w:attachedTemplate r:id="rId1"/>
  <w:defaultTabStop w:val="720"/>
  <w:hyphenationZone w:val="425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6F60"/>
    <w:rsid w:val="000F0281"/>
    <w:rsid w:val="0012342B"/>
    <w:rsid w:val="004A755B"/>
    <w:rsid w:val="00851885"/>
    <w:rsid w:val="00870F97"/>
    <w:rsid w:val="00957146"/>
    <w:rsid w:val="00A46F60"/>
    <w:rsid w:val="00D6529B"/>
    <w:rsid w:val="00D90A04"/>
    <w:rsid w:val="00F9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30938EB"/>
  <w15:docId w15:val="{910212C4-3B5D-6340-BC32-01176C8C9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Titre5">
    <w:name w:val="heading 5"/>
    <w:basedOn w:val="Normal"/>
    <w:next w:val="Normal"/>
    <w:link w:val="Titre5C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Titre6">
    <w:name w:val="heading 6"/>
    <w:basedOn w:val="Normal"/>
    <w:next w:val="Normal"/>
    <w:link w:val="Titre6C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Titre5Car">
    <w:name w:val="Titre 5 Car"/>
    <w:basedOn w:val="Policepardfaut"/>
    <w:link w:val="Titre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Titre6Car">
    <w:name w:val="Titre 6 Car"/>
    <w:basedOn w:val="Policepardfaut"/>
    <w:link w:val="Titre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ocumentleft-box">
    <w:name w:val="document_left-box"/>
    <w:basedOn w:val="Policepardfaut"/>
  </w:style>
  <w:style w:type="paragraph" w:customStyle="1" w:styleId="documentsection">
    <w:name w:val="document_section"/>
    <w:basedOn w:val="Normal"/>
  </w:style>
  <w:style w:type="paragraph" w:customStyle="1" w:styleId="documentparagraphfirstparagraph">
    <w:name w:val="document_paragraph_firstparagraph"/>
    <w:basedOn w:val="Normal"/>
    <w:pPr>
      <w:pBdr>
        <w:top w:val="none" w:sz="0" w:space="5" w:color="auto"/>
      </w:pBdr>
    </w:pPr>
  </w:style>
  <w:style w:type="paragraph" w:customStyle="1" w:styleId="documentname">
    <w:name w:val="document_name"/>
    <w:basedOn w:val="Normal"/>
    <w:pPr>
      <w:spacing w:line="660" w:lineRule="atLeast"/>
    </w:pPr>
    <w:rPr>
      <w:rFonts w:ascii="Fira Sans" w:eastAsia="Fira Sans" w:hAnsi="Fira Sans" w:cs="Fira Sans"/>
      <w:b/>
      <w:bCs/>
      <w:caps/>
      <w:sz w:val="48"/>
      <w:szCs w:val="48"/>
    </w:rPr>
  </w:style>
  <w:style w:type="character" w:customStyle="1" w:styleId="span">
    <w:name w:val="span"/>
    <w:basedOn w:val="Policepardfaut"/>
    <w:rPr>
      <w:bdr w:val="none" w:sz="0" w:space="0" w:color="auto"/>
      <w:vertAlign w:val="baseline"/>
    </w:rPr>
  </w:style>
  <w:style w:type="character" w:customStyle="1" w:styleId="topbordercell">
    <w:name w:val="topbordercell"/>
    <w:basedOn w:val="Policepardfaut"/>
    <w:rPr>
      <w:shd w:val="clear" w:color="auto" w:fill="AA151B"/>
    </w:rPr>
  </w:style>
  <w:style w:type="paragraph" w:customStyle="1" w:styleId="mlj3topborder">
    <w:name w:val="mlj3topborder"/>
    <w:basedOn w:val="Normal"/>
    <w:pPr>
      <w:jc w:val="right"/>
    </w:pPr>
    <w:rPr>
      <w:rFonts w:ascii="Fira Sans Medium" w:eastAsia="Fira Sans Medium" w:hAnsi="Fira Sans Medium" w:cs="Fira Sans Medium"/>
      <w:caps/>
      <w:color w:val="FFFFFF"/>
      <w:sz w:val="21"/>
      <w:szCs w:val="21"/>
    </w:rPr>
  </w:style>
  <w:style w:type="character" w:customStyle="1" w:styleId="mlj3topborderCharacter">
    <w:name w:val="mlj3topborder Character"/>
    <w:basedOn w:val="Policepardfaut"/>
    <w:rPr>
      <w:rFonts w:ascii="Fira Sans Medium" w:eastAsia="Fira Sans Medium" w:hAnsi="Fira Sans Medium" w:cs="Fira Sans Medium"/>
      <w:b w:val="0"/>
      <w:bCs w:val="0"/>
      <w:caps/>
      <w:color w:val="FFFFFF"/>
      <w:sz w:val="21"/>
      <w:szCs w:val="21"/>
    </w:rPr>
  </w:style>
  <w:style w:type="table" w:customStyle="1" w:styleId="topBorderTable">
    <w:name w:val="topBorderTable"/>
    <w:basedOn w:val="TableauNormal"/>
    <w:tblPr/>
  </w:style>
  <w:style w:type="paragraph" w:customStyle="1" w:styleId="bottomlowborder">
    <w:name w:val="bottomlowborder"/>
    <w:basedOn w:val="Normal"/>
    <w:pPr>
      <w:pBdr>
        <w:top w:val="none" w:sz="0" w:space="5" w:color="auto"/>
        <w:bottom w:val="single" w:sz="8" w:space="0" w:color="000000"/>
      </w:pBdr>
      <w:spacing w:line="20" w:lineRule="atLeast"/>
    </w:pPr>
    <w:rPr>
      <w:sz w:val="2"/>
      <w:szCs w:val="2"/>
    </w:rPr>
  </w:style>
  <w:style w:type="paragraph" w:customStyle="1" w:styleId="topborder">
    <w:name w:val="topborder"/>
    <w:basedOn w:val="Normal"/>
    <w:pPr>
      <w:pBdr>
        <w:top w:val="none" w:sz="0" w:space="5" w:color="auto"/>
        <w:bottom w:val="single" w:sz="8" w:space="0" w:color="000000"/>
      </w:pBdr>
      <w:spacing w:line="20" w:lineRule="atLeast"/>
    </w:pPr>
    <w:rPr>
      <w:vanish/>
      <w:sz w:val="2"/>
      <w:szCs w:val="2"/>
    </w:rPr>
  </w:style>
  <w:style w:type="paragraph" w:customStyle="1" w:styleId="toppadding">
    <w:name w:val="toppadding"/>
    <w:basedOn w:val="Normal"/>
    <w:rPr>
      <w:vanish/>
    </w:rPr>
  </w:style>
  <w:style w:type="paragraph" w:customStyle="1" w:styleId="documentheading">
    <w:name w:val="document_heading"/>
    <w:basedOn w:val="Normal"/>
    <w:pPr>
      <w:spacing w:line="320" w:lineRule="atLeast"/>
    </w:pPr>
    <w:rPr>
      <w:rFonts w:ascii="Fira Sans" w:eastAsia="Fira Sans" w:hAnsi="Fira Sans" w:cs="Fira Sans"/>
      <w:b/>
      <w:bCs/>
      <w:sz w:val="36"/>
      <w:szCs w:val="36"/>
    </w:rPr>
  </w:style>
  <w:style w:type="character" w:customStyle="1" w:styleId="documentsectiontitle">
    <w:name w:val="document_sectiontitle"/>
    <w:basedOn w:val="Policepardfaut"/>
    <w:rPr>
      <w:caps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paragraph" w:customStyle="1" w:styleId="documentsectionnth-last-child1">
    <w:name w:val="document_section_nth-last-child(1)"/>
    <w:basedOn w:val="Normal"/>
  </w:style>
  <w:style w:type="paragraph" w:customStyle="1" w:styleId="documenteducationparagraphspacing">
    <w:name w:val="document_education_paragraphspacing"/>
    <w:basedOn w:val="Normal"/>
    <w:pPr>
      <w:spacing w:line="200" w:lineRule="atLeast"/>
    </w:pPr>
    <w:rPr>
      <w:sz w:val="20"/>
      <w:szCs w:val="20"/>
    </w:rPr>
  </w:style>
  <w:style w:type="character" w:customStyle="1" w:styleId="documenteducationparagraphspacingCharacter">
    <w:name w:val="document_education_paragraphspacing Character"/>
    <w:basedOn w:val="Policepardfaut"/>
    <w:rPr>
      <w:sz w:val="20"/>
      <w:szCs w:val="20"/>
    </w:rPr>
  </w:style>
  <w:style w:type="paragraph" w:customStyle="1" w:styleId="documentpaddedline">
    <w:name w:val="document_paddedline"/>
    <w:basedOn w:val="Normal"/>
  </w:style>
  <w:style w:type="character" w:customStyle="1" w:styleId="documentdegree">
    <w:name w:val="document_degree"/>
    <w:basedOn w:val="Policepardfau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programline">
    <w:name w:val="document_programline"/>
    <w:basedOn w:val="Policepardfau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dates">
    <w:name w:val="document_jobdates"/>
    <w:basedOn w:val="Policepardfau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companyname">
    <w:name w:val="document_companyname"/>
    <w:basedOn w:val="Policepardfaut"/>
    <w:rPr>
      <w:rFonts w:ascii="Fira Sans" w:eastAsia="Fira Sans" w:hAnsi="Fira Sans" w:cs="Fira Sans"/>
      <w:b/>
      <w:bCs/>
    </w:rPr>
  </w:style>
  <w:style w:type="character" w:customStyle="1" w:styleId="documenteducationjobcity">
    <w:name w:val="document_education_jobcity"/>
    <w:basedOn w:val="Policepardfaut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state">
    <w:name w:val="document_education_jobstate"/>
    <w:basedOn w:val="Policepardfaut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country">
    <w:name w:val="document_education_jobcountry"/>
    <w:basedOn w:val="Policepardfaut"/>
    <w:rPr>
      <w:rFonts w:ascii="Fira Sans Light" w:eastAsia="Fira Sans Light" w:hAnsi="Fira Sans Light" w:cs="Fira Sans Light"/>
      <w:b w:val="0"/>
      <w:bCs w:val="0"/>
    </w:rPr>
  </w:style>
  <w:style w:type="paragraph" w:customStyle="1" w:styleId="documenteducationparagraph">
    <w:name w:val="document_education_paragraph"/>
    <w:basedOn w:val="Normal"/>
  </w:style>
  <w:style w:type="paragraph" w:customStyle="1" w:styleId="divdocumentulli">
    <w:name w:val="div_document_ul_li"/>
    <w:basedOn w:val="Normal"/>
  </w:style>
  <w:style w:type="character" w:customStyle="1" w:styleId="lev1">
    <w:name w:val="Élevé1"/>
    <w:basedOn w:val="Policepardfaut"/>
    <w:rPr>
      <w:bdr w:val="none" w:sz="0" w:space="0" w:color="auto"/>
      <w:vertAlign w:val="baseline"/>
    </w:rPr>
  </w:style>
  <w:style w:type="character" w:customStyle="1" w:styleId="leftboxrightpaddingcell">
    <w:name w:val="leftboxrightpaddingcell"/>
    <w:basedOn w:val="Policepardfaut"/>
  </w:style>
  <w:style w:type="paragraph" w:customStyle="1" w:styleId="leftboxrightpaddingcellParagraph">
    <w:name w:val="leftboxrightpaddingcell Paragraph"/>
    <w:basedOn w:val="Normal"/>
  </w:style>
  <w:style w:type="character" w:customStyle="1" w:styleId="documentright-box">
    <w:name w:val="document_right-box"/>
    <w:basedOn w:val="Policepardfaut"/>
  </w:style>
  <w:style w:type="paragraph" w:customStyle="1" w:styleId="documentright-boxsectionidSECTIONPICT">
    <w:name w:val="document_right-box_section_id^=SECTION_PICT"/>
    <w:basedOn w:val="Normal"/>
    <w:pPr>
      <w:jc w:val="center"/>
    </w:pPr>
  </w:style>
  <w:style w:type="paragraph" w:customStyle="1" w:styleId="documentparagraphnth-last-child1">
    <w:name w:val="document_paragraph_nth-last-child(1)"/>
    <w:basedOn w:val="Normal"/>
  </w:style>
  <w:style w:type="paragraph" w:customStyle="1" w:styleId="documentprflPic">
    <w:name w:val="document_prflPic"/>
    <w:basedOn w:val="Normal"/>
    <w:pPr>
      <w:jc w:val="center"/>
    </w:pPr>
  </w:style>
  <w:style w:type="paragraph" w:customStyle="1" w:styleId="documentprflPicfield">
    <w:name w:val="document_prflPic_field"/>
    <w:basedOn w:val="Normal"/>
    <w:pPr>
      <w:jc w:val="center"/>
    </w:pPr>
  </w:style>
  <w:style w:type="paragraph" w:customStyle="1" w:styleId="div">
    <w:name w:val="div"/>
    <w:basedOn w:val="Normal"/>
  </w:style>
  <w:style w:type="paragraph" w:customStyle="1" w:styleId="documentright-boxSECTIONCNTC">
    <w:name w:val="document_right-box_SECTION_CNTC"/>
    <w:basedOn w:val="Normal"/>
  </w:style>
  <w:style w:type="character" w:customStyle="1" w:styleId="documentright-boxaddressiconRownth-child1div">
    <w:name w:val="document_right-box_address_iconRow_nth-child(1) &gt; div"/>
    <w:basedOn w:val="Policepardfaut"/>
  </w:style>
  <w:style w:type="character" w:customStyle="1" w:styleId="documentMFRicoTxtzipsuffix">
    <w:name w:val="document_MFR_icoTxt_zipsuffix"/>
    <w:basedOn w:val="Policepardfaut"/>
    <w:rPr>
      <w:vanish/>
    </w:rPr>
  </w:style>
  <w:style w:type="character" w:customStyle="1" w:styleId="documentMFRicoTxtzipprefix">
    <w:name w:val="document_MFR_icoTxt_zipprefix"/>
    <w:basedOn w:val="Policepardfaut"/>
  </w:style>
  <w:style w:type="character" w:customStyle="1" w:styleId="documentaddressiconSvg">
    <w:name w:val="document_address_iconSvg"/>
    <w:basedOn w:val="Policepardfaut"/>
  </w:style>
  <w:style w:type="character" w:customStyle="1" w:styleId="documentaddressicoTxt">
    <w:name w:val="document_address_icoTxt"/>
    <w:basedOn w:val="Policepardfaut"/>
  </w:style>
  <w:style w:type="table" w:customStyle="1" w:styleId="documentleft-boxaddress">
    <w:name w:val="document_left-box_address"/>
    <w:basedOn w:val="TableauNormal"/>
    <w:tblPr/>
  </w:style>
  <w:style w:type="paragraph" w:customStyle="1" w:styleId="documentSECTIONCNTCsectionnotSECTIONALNK">
    <w:name w:val="document_SECTION_CNTC + section_not(.SECTION_ALNK)"/>
    <w:basedOn w:val="Normal"/>
    <w:pPr>
      <w:pBdr>
        <w:top w:val="single" w:sz="8" w:space="25" w:color="000000"/>
      </w:pBdr>
    </w:pPr>
  </w:style>
  <w:style w:type="paragraph" w:customStyle="1" w:styleId="SECTIONCNTCsectionnotalnkSectiontopborder">
    <w:name w:val="SECTION_CNTC + section_not(.alnkSection)_topborder"/>
    <w:basedOn w:val="Normal"/>
  </w:style>
  <w:style w:type="paragraph" w:customStyle="1" w:styleId="SECTIONCNTCsectionnotalnkSectiontoppadding">
    <w:name w:val="SECTION_CNTC + section_not(.alnkSection)_toppadding"/>
    <w:basedOn w:val="Normal"/>
    <w:pPr>
      <w:spacing w:line="500" w:lineRule="atLeast"/>
    </w:pPr>
  </w:style>
  <w:style w:type="paragraph" w:customStyle="1" w:styleId="documentleft-boxhiltSecsinglecolumn">
    <w:name w:val="document_left-box_hiltSec_singlecolumn"/>
    <w:basedOn w:val="Normal"/>
  </w:style>
  <w:style w:type="paragraph" w:customStyle="1" w:styleId="documentleft-boxskill">
    <w:name w:val="document_left-box_skill"/>
    <w:basedOn w:val="Normal"/>
  </w:style>
  <w:style w:type="character" w:customStyle="1" w:styleId="documentleft-boxskillpaddedline">
    <w:name w:val="document_left-box_skill_paddedline"/>
    <w:basedOn w:val="Policepardfaut"/>
  </w:style>
  <w:style w:type="character" w:customStyle="1" w:styleId="documentleft-boxskillmiddlecell">
    <w:name w:val="document_left-box_skill_middlecell"/>
    <w:basedOn w:val="Policepardfaut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txtBold">
    <w:name w:val="document_txtBold"/>
    <w:basedOn w:val="Normal"/>
    <w:rPr>
      <w:rFonts w:ascii="Fira Sans" w:eastAsia="Fira Sans" w:hAnsi="Fira Sans" w:cs="Fira Sans"/>
      <w:b/>
      <w:bCs/>
    </w:rPr>
  </w:style>
  <w:style w:type="character" w:customStyle="1" w:styleId="divCharacter">
    <w:name w:val="div Character"/>
    <w:basedOn w:val="Policepardfaut"/>
    <w:rPr>
      <w:bdr w:val="none" w:sz="0" w:space="0" w:color="auto"/>
      <w:vertAlign w:val="baseline"/>
    </w:rPr>
  </w:style>
  <w:style w:type="paragraph" w:customStyle="1" w:styleId="documentleft-boxlangSeclnggparatable">
    <w:name w:val="document_left-box_langSec_lnggparatable"/>
    <w:basedOn w:val="Normal"/>
  </w:style>
  <w:style w:type="paragraph" w:customStyle="1" w:styleId="documentleft-boxlangSecparagraph">
    <w:name w:val="document_left-box_langSec_paragraph"/>
    <w:basedOn w:val="Normal"/>
    <w:pPr>
      <w:pBdr>
        <w:top w:val="none" w:sz="0" w:space="5" w:color="auto"/>
      </w:pBdr>
      <w:textAlignment w:val="top"/>
    </w:pPr>
  </w:style>
  <w:style w:type="paragraph" w:customStyle="1" w:styleId="documentlangSecparagraphfield">
    <w:name w:val="document_langSec_paragraph_field"/>
    <w:basedOn w:val="Normal"/>
  </w:style>
  <w:style w:type="character" w:customStyle="1" w:styleId="documenttxtBoldCharacter">
    <w:name w:val="document_txtBold Character"/>
    <w:basedOn w:val="Policepardfaut"/>
    <w:rPr>
      <w:rFonts w:ascii="Fira Sans" w:eastAsia="Fira Sans" w:hAnsi="Fira Sans" w:cs="Fira Sans"/>
      <w:b/>
      <w:bCs/>
    </w:rPr>
  </w:style>
  <w:style w:type="character" w:customStyle="1" w:styleId="documenthide-colonlang-colon">
    <w:name w:val="document_hide-colon_lang-colon"/>
    <w:basedOn w:val="Policepardfaut"/>
    <w:rPr>
      <w:vanish/>
    </w:rPr>
  </w:style>
  <w:style w:type="character" w:customStyle="1" w:styleId="documentfltRight">
    <w:name w:val="document_fltRight"/>
    <w:basedOn w:val="Policepardfaut"/>
  </w:style>
  <w:style w:type="paragraph" w:customStyle="1" w:styleId="documentratingBar">
    <w:name w:val="document_ratingBar"/>
    <w:basedOn w:val="Normal"/>
    <w:pPr>
      <w:spacing w:line="80" w:lineRule="atLeast"/>
    </w:pPr>
  </w:style>
  <w:style w:type="character" w:customStyle="1" w:styleId="documentratingBarCharacter">
    <w:name w:val="document_ratingBar Character"/>
    <w:basedOn w:val="Policepardfaut"/>
  </w:style>
  <w:style w:type="table" w:customStyle="1" w:styleId="documentparentContainer">
    <w:name w:val="document_parentContainer"/>
    <w:basedOn w:val="TableauNormal"/>
    <w:tblPr/>
  </w:style>
  <w:style w:type="character" w:styleId="Lienhypertexte">
    <w:name w:val="Hyperlink"/>
    <w:basedOn w:val="Policepardfaut"/>
    <w:uiPriority w:val="99"/>
    <w:unhideWhenUsed/>
    <w:rsid w:val="00870F97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70F9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870F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anouar.benouda@epita.fr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enouda/Library/Group%20Containers/UBF8T346G9.Office/User%20Content.localized/Templates.localized/Anouar_BENOUDA_CV_6-2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Anouar_BENOUDA_CV_6-21.dotx</Template>
  <TotalTime>31</TotalTime>
  <Pages>1</Pages>
  <Words>347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Anouar BENOUDA</vt:lpstr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Anouar BENOUDA</dc:title>
  <dc:creator>Microsoft Office User</dc:creator>
  <cp:lastModifiedBy>Anouar Benouda</cp:lastModifiedBy>
  <cp:revision>2</cp:revision>
  <dcterms:created xsi:type="dcterms:W3CDTF">2023-05-01T21:28:00Z</dcterms:created>
  <dcterms:modified xsi:type="dcterms:W3CDTF">2023-05-01T22:03:00Z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05afb347-00a0-4d89-98c8-9e19ec4572ca</vt:lpwstr>
  </property>
  <property fmtid="{D5CDD505-2E9C-101B-9397-08002B2CF9AE}" pid="3" name="x1ye=0">
    <vt:lpwstr>oFkAAB+LCAAAAAAABAAUm8Vig0AURT+IBQRnibt7drhr8K8vXVfCzLy595w2gViaQGHuQ39QDMHxD8IxH46GmA8OcSTPENfnQG+SYPNoXTl9PaGzpwW7jSTP0FWk5U4J8EVmO5qSjVVTvSqImKfjZGec8jGgxEVtW450FvmxFlrD0DBwwhd3GMoiQumUFU2PFVvDRvDs0Guv3gAWIrYtw/ExT8mq4oDfnfZ8diBff2J/l5c23hZRUMhCidKAauB</vt:lpwstr>
  </property>
  <property fmtid="{D5CDD505-2E9C-101B-9397-08002B2CF9AE}" pid="4" name="x1ye=1">
    <vt:lpwstr>U7WNgw04KDrkdLb3YtmWWZui6TbN3v30dDe1uj3PjZUzC79uYKM36Ao0WsOfZg1SPz0tneQbDuSZ31Xw9X6xqfEci3FMSv7qz/okPEBwZla0sqhxU6a5GvcbuJRtSBOFBuRhkJR0zEPMiMt5xgy6GigvpUciROyASBs6mD5LNpe2qYHJftNUqNfwcU6t+2xDzLlra2QxBGzmdKr83rwPoPY5W0690biOQZ5nbf0RMco4hT5ZEWEfHSDWnCavEtu</vt:lpwstr>
  </property>
  <property fmtid="{D5CDD505-2E9C-101B-9397-08002B2CF9AE}" pid="5" name="x1ye=10">
    <vt:lpwstr>Peon0LS3keogYOht4sCcQZLX1W5+SlIeD7g1HjbRLSDLgzzayprrWMdF1e1HLcL4GmoLyDt6S64pGesgcCDGdxXlIt6HIZNKvquHWPCdivfauDGEm13mUTeRPRSbBabObeo/IFmGjjE0KJflNFXw87NBr1EU53Xea1y0aUqEJAOHTmiU/kV8oknoxBw7XQTNdGjuRp01fkyZcJWnaVLn2tR1aL8J6sq69eXGiFSf55R9oZXBs138bUioWQJwS1b</vt:lpwstr>
  </property>
  <property fmtid="{D5CDD505-2E9C-101B-9397-08002B2CF9AE}" pid="6" name="x1ye=11">
    <vt:lpwstr>0soY0NS1m+/kT/L7AwhM2JtpLWle89Nu7g9xd9MitNs+GwP85KEIGGulU7zArMRCSXOp5t+cAIv3Ph7H5g6f+KAx4wKfp9JaiQeOsa1lI5PMgWdGBV8ubzt7X+1n97FMgqfF0Bp/ROCqK0PXb+ISmLEC4Imlv/02UB5gew3i9bCEKE54YA8GeCDqp9ZzyasL26USNbTE1W7NpI/fotDv3E2tu9CW7VlT7xmGZagW75Ex3Jt/M7LL5/bwMFWtPzD</vt:lpwstr>
  </property>
  <property fmtid="{D5CDD505-2E9C-101B-9397-08002B2CF9AE}" pid="7" name="x1ye=12">
    <vt:lpwstr>o2REM0jFEJXcjNVvwTS8udlieJRffUO3opTbptverE1H27G2t7bU8uG1F78nYEXMwl1r/mGNbSR7ArHF8jjbq86R8SxrtcpbxRr6t61ZTZo6VC3fpYn8J3kgbU5r4oNtHSkoJgTsDjQ/Vv/72XcSYKatyxDiREraAtT8O+0rIGTXEAKD9QZJ++pD3O6hnfnkfDz2dMkeC7CF6Cmqty10DX1kwnzh2yGm8A3uHPQNwAVLZes0lTVTXvIoAq6J3an</vt:lpwstr>
  </property>
  <property fmtid="{D5CDD505-2E9C-101B-9397-08002B2CF9AE}" pid="8" name="x1ye=13">
    <vt:lpwstr>v8dlzoUFTsjONe8UQQ+AW34fOuYe082CvJaoeOybNgm0DEYR7/2rqmQVWHfZIS9QGDyw9+9bXMHSZMDuYGLWRoBL1o0waWQdBxO3V0jqPSPyELRMjsF45LaFOvBHE74A11MKAfNbwrS5LETdq+pQDQe9b/Qbr+9BgzpzqzNhXShtqwccUCEf8cc/FHIGtHHlvZZeZ/HTrrio224w5JFRZDOYo0u/vHbcSlTh4r17Ge3GyRApGd37582fvC8+qH9</vt:lpwstr>
  </property>
  <property fmtid="{D5CDD505-2E9C-101B-9397-08002B2CF9AE}" pid="9" name="x1ye=14">
    <vt:lpwstr>85tq0Uo9100x/Mmdmv4z6nKOHFZz+nk+Eo43MEyQEZt8Bu6RK+X4Eo4ljST5YBoSfgCSUsVd6VUiqmPG7ielTYhuLi5SHaI/jBGWNQNIJSLaS5PMH6uppbwjxkYtX9vCAjU0nYWHsy4pNVBdw6+aaQXnA3Xdfx7vvlY2P3JXkIP2yLGe1nB6awUg6DR9bNMBaue4XNNlC0ontvr5CVm3KWAr4Q2t9jOVU8lTEWmBSmDUyFkopDq7dFQMTGt+GK/</vt:lpwstr>
  </property>
  <property fmtid="{D5CDD505-2E9C-101B-9397-08002B2CF9AE}" pid="10" name="x1ye=15">
    <vt:lpwstr>Krb5uWTRtlPYbK5XvUZkCTsBZyIiKcoKmo3WfmkTeEYy6/yoTtRBz3eG3Uz26T2CDkJBmm+mcbd9MqoL+wbrmpdgZVrLtNv2gwcmR9uS7qtbz4rNHNKBRcq+ZPMg1Sx8xPhb5NAXwm6xCCiJFLU+3F5kY9wVjW1ba8bKZqm+FedMKYf4DniznYaRjXnZcl3T/A0u0atniMUONc4lBtuO0uzw9MvdoUy5o+cFuBcFIMx6vJ8l/3AOp7SxJJL/UjE</vt:lpwstr>
  </property>
  <property fmtid="{D5CDD505-2E9C-101B-9397-08002B2CF9AE}" pid="11" name="x1ye=16">
    <vt:lpwstr>4Ho0K0XD65ZPD8fhKWQl+fU+3dahKSu09CMGWyxNYu1OMDRSQCwmkqF0zhbxZMquixRWncPZ5djseTF+Q0dU2Io87rZktBLhpuFCrik4+algRCamO141opPdtMBc5ndjCMjLRQwcdrZ+w9DxbftVHiL91oR6Wbko5SL7VXlPDies7jad00lD4XbfYCZ+t/AUo4UzJ44ZykiZ9qc7WNdZSDTYXE7HpohJI9hfs98gVELScDuMzUAW1sWNaVYp8Yg</vt:lpwstr>
  </property>
  <property fmtid="{D5CDD505-2E9C-101B-9397-08002B2CF9AE}" pid="12" name="x1ye=17">
    <vt:lpwstr>jJfYloxLoZ/1MKbGe7iLoS2hxbqYKCkclvyN5IeN2Y8VeCaTrHeLX+h7OpzNTIZX9+NH6SZdoaAkKd4+8e7u1kGTuKOPYA7FPCLDAR4TKKZD1pdHR8xGIECIDJnViWNeN9NDEC9y4SM2+9HNu+Amw6eVnm7NdZGLBHNTw0Negu1q1aBchC5+ZIb/1j2Rbd78tlHwksSSW7PwdP7id7mhNpcgAArDW45u1h62atFvtKF61OBK6LgvJXMeGvMl1pG</vt:lpwstr>
  </property>
  <property fmtid="{D5CDD505-2E9C-101B-9397-08002B2CF9AE}" pid="13" name="x1ye=18">
    <vt:lpwstr>GoO/NdHEmendiuJtHyot78mGxCXN3G5jept/L3Fc2W0JC7wMvolkeVmlj2xOCjyLIl0xJXfoNAx6Smp7RJxDSuKAMlzLPV8PYFWHo30MexYG2WB/JxW7myt47bPopViLQ2r/fbchUwhkDgNecC+EAkH3y5cxLBMTzemNsGaiSaBkwHeJJ99yIDSW0tWCPrNNYrheEgeKxQwlG8H71bTcQCkbJh9vHKI/CjHLyzjc8MGgvfijJig2byzZ6+USj2Q</vt:lpwstr>
  </property>
  <property fmtid="{D5CDD505-2E9C-101B-9397-08002B2CF9AE}" pid="14" name="x1ye=19">
    <vt:lpwstr>Vq3/U269pBruhYZKeVpUiQE1dKi2eiUXSEOSz8GhqZSXHkjHJsFF2hNIL8ZkG7VYgRyEyCC/+Amjeze7XXvyzUaZnZ5ndTHz0bAz9qDxgr+MK8YTNAJBEo4/U1XPz/5/jjT91rmJznWuuR7E6w8qeuKuDI/MFN5jfEZw+vywPhMT6ycg457GLxhf4+yZgwB7mno54jlom5BXZSH69mod0fZcvFhXMfHzh5a1XloVksuvKbEhsiUIvNLvH3i1LhZ</vt:lpwstr>
  </property>
  <property fmtid="{D5CDD505-2E9C-101B-9397-08002B2CF9AE}" pid="15" name="x1ye=2">
    <vt:lpwstr>D8AhKrR7q93gxHtKpREZ7P5CLwdRvy1P56xM1qbQW3n6KaxCHQuMtjCr7TXNid4nfL99bRfiLDOnBGqQSdSLW7NA1UFffIrhKFiDy1z7/d82UD0T1bl7TKzD9nBgfH4StlhItsweu9y68POMlmqXHnSFfvqvJGtofDiGX1zqVZo+Cx8YsES0dKw8MmSs419+8Gu9qKyuJYdGC0dZIgVp/2CU6uGQlJFl0bFQyoKPvGsu3hyrKu3CRuTlMvQ2cHt</vt:lpwstr>
  </property>
  <property fmtid="{D5CDD505-2E9C-101B-9397-08002B2CF9AE}" pid="16" name="x1ye=20">
    <vt:lpwstr>E2zcp1We9Dmn9YqyFeMadU1Dq6/BOaN5PE2QM1hrJ0VGh0kfmqv9vhFQn/PuUyIUUxGv5NdYet7PkM42Z9nGcGZg6DCX1+g1xoM9igjjnjJVkFTVVo98frjqgnlgoSRoRHQqj/Tfy9OKr6i/T+aKOIMGQw0MDZOaCGxvJk/ECLkwnyI9+goDZv/dz8mEtQf4vTRi7DC+g+HDnUbr9AsE1/PkAuoJtNeF8aj0Xeq52buPK3hp2Lg//yJw/JxMUkV</vt:lpwstr>
  </property>
  <property fmtid="{D5CDD505-2E9C-101B-9397-08002B2CF9AE}" pid="17" name="x1ye=21">
    <vt:lpwstr>B/2mrzqRTaib+F+Y1WZpdyph1GJZ9SZL1dYojBx919Yrgxpv3xnyKnJjMpRQLz/jHrTACSeWQtmz3znia2OLZ02C6VhR6ityXqhPz/J7yrvkTeQ7TKGpAEb+7SBwFTFWmzdfdmftXt28i94gdnD3tPe26X8Sc+OXg/HfyM0V9mtsj9TExl7UnAYLiouMstezUxLIhesNMN+hHlmpCMKsBDJ8E8HTR1f1/T4Iqxcu81I0sX21KY1uMDbRLKveFxF</vt:lpwstr>
  </property>
  <property fmtid="{D5CDD505-2E9C-101B-9397-08002B2CF9AE}" pid="18" name="x1ye=22">
    <vt:lpwstr>BBRbQKDUFxn1848ab9OZH7bHPLFH5VGin9jNwcyosLsYV3Q6BgQtFMqeKdfdx2Hgl+ejgAW01+dKWxmx74IM2h7Xn2rvqSWF52UGwMkfpuB/vjVHPD15DLNsF7VPaMNed+C5e2uWhgpnN9Z1fawweZYprmEiSt9JtciCNXATlcStBb0JMaRqvx8XgZE2idBnPEa0Wa95GacsLYqunpKj5fhMLUumknzVRbWUmoMv7Ia0hymZg7tulLZ3IKZqJqv</vt:lpwstr>
  </property>
  <property fmtid="{D5CDD505-2E9C-101B-9397-08002B2CF9AE}" pid="19" name="x1ye=23">
    <vt:lpwstr>fFT+kMUSRnb+ccMqWwkH7P4VqjVDGrwYI1snJ26LESqgLCdIED0IeCObCy8FLDkQLZkG8+woBgyhiAiRatytgBzwOax0Jup3i7QffvVRxefqWem7X8HO/YMEoclqhMGorisCgQoau/T+hg/6je1oOtyIkY4FOo8/cgNfl9G0szXMw9vjju6Vs73CvZ7pB1x3R87Kh6lRoAwEXS80LgaHZTtVRWf7dyizLMYM7IZtFZAOS6DmG6ud++cfZI7gg20</vt:lpwstr>
  </property>
  <property fmtid="{D5CDD505-2E9C-101B-9397-08002B2CF9AE}" pid="20" name="x1ye=24">
    <vt:lpwstr>VOqKtjH07kZcKe+qtDgVkqd4C+3ieInhljUACB6GVmwn9uqS+LyxbaieFOroWOR1p48p82I90o3x2uzEuBBfL/s9bwJVJcxcBxiUo+F9qU9HT+np4NQpWKcVYTM/plzkqY04xjm5H1LWtzSO1X1AlpYZSDn3uxa2Q1ZrQIxXQwjRRuNUeuCBcMhbcYxBWiKpFTT8rC0MW9DvCXHChxzmrgumR/TGXfkWRD1B56c8K9oVgcKwqmef2I7lpDCR919</vt:lpwstr>
  </property>
  <property fmtid="{D5CDD505-2E9C-101B-9397-08002B2CF9AE}" pid="21" name="x1ye=25">
    <vt:lpwstr>v3UudjK2Py4TOTUqOgXGmMIayJwH/XWaoD0L9Y+dOQevecxR2b8WWuibDutf8bJXnW7CZp8uTkD3DZ2AGbVP0USKNxHFFpz3UsOU5qs/Beab96ovA4GR81R75QneDczvv3pEbVxtU/dRUJHwRsuqQkPCB/ZolyK7716VfqH88Tsr9WEa6xEjCWqxc5JUKzvLhMXQIgreq935T39XAfyQ53K69cYS8+wNG7bGHSJxiZF0Ct325/7ZRTkkIm+P1hN</vt:lpwstr>
  </property>
  <property fmtid="{D5CDD505-2E9C-101B-9397-08002B2CF9AE}" pid="22" name="x1ye=26">
    <vt:lpwstr>r3TkPCsTBdPTxJUv5c2SeZM292ZVDU+xFgzK196oOxFmSPP6CqAKI46euXEWm8o1VgCY/DnNwQBlU2lVfHZi0YSP8T4iP8ZiJSH4yzo+BxqqFcqyerB912GoZHJ4SEUdffydi1kJwuT+Ze9vgS6/LbJcNoFhcDZcnhv00+JcF8BZiosy1KiYtG+2oGD+Hknj0o0WmUOTI6XTXIdXxRwuKgFT3Xv6yTI/pwW8+HFRnc4wBGbr30SGruefc0IbS2o</vt:lpwstr>
  </property>
  <property fmtid="{D5CDD505-2E9C-101B-9397-08002B2CF9AE}" pid="23" name="x1ye=27">
    <vt:lpwstr>82EgY6h2sTdXDxy/qavR3aTwVhoej5bVAbqjmSfAPt6tbs6FykDQy8SI60/xasY6S3HAkVfhx8qXgEBxY/O7Yg/v4csaFQRVtOEFI5//HSgcQReghhHufp51Dn/04C8OUmPWfbAT98Dg3iJ0PEBwV39akHPOLkLjuiZE1VyhFxxFDrzmN3gy4L1LbqkXZLNN/zvGJ0LipTslLiEFpGrJ23hRLns/oIv+TgW9ug87Jy8AukJMA94WdTkIHBE69hx</vt:lpwstr>
  </property>
  <property fmtid="{D5CDD505-2E9C-101B-9397-08002B2CF9AE}" pid="24" name="x1ye=28">
    <vt:lpwstr>m6BH4uFx7zBIXkONkLqNY8jq5W4RJ9afppUhnAhEuR2o66C939eCmU4CJ4up+iOb8a8Uk/MQRzMzJSdb30pQvto2N1mihw0wGwp+MQStwRn6unxDewEQ+zYijfG4Ts2JIhELVc9NsyYdxG2fb3BIkw06tDFWxVhdqNs3bMkAWKKypLlgMx26IunXYCMForADUAySBJLGGNWNriivdZOnqvUSiXJGcQvAisYFsN0D/UBE8uHqEIiuAMqKD/WSo2h</vt:lpwstr>
  </property>
  <property fmtid="{D5CDD505-2E9C-101B-9397-08002B2CF9AE}" pid="25" name="x1ye=29">
    <vt:lpwstr>wZEwyH7yl+4zEuhc6J658RpfWE+q8ZKHGGS3Uc+PUZyvNC7uETPIz+6HVE1eEn659F0A59GaTqiOp0875W6KfgH5XZykCTfKAcplNuiCGw2p+3ayKqH62EvsaeAUUqfxFA2mhomr7QjoGzT9KTjIpyhIhobuEv+zvvDA0MMUX5s4fFQzagXBpTfhobMxLVqxe4HsNbJCpHxUFWpuQkN95VN8vUQ1MLRRvD5BFf5iuDNiSLXhsYlz0NM0t3paCli</vt:lpwstr>
  </property>
  <property fmtid="{D5CDD505-2E9C-101B-9397-08002B2CF9AE}" pid="26" name="x1ye=3">
    <vt:lpwstr>cAv003bfCdmGtmXKiGsg/T2am7bVWCjd489ksOz+Qk87lmE73ldCxKr0ZQQuHnUa1aMbpZF4TobXYiGrCNAWzrnSyFbRbvegYjDKavmdDqghnE+F7xosFUIhzSpsUBnU5/cQt7jSpD7T+OqWk1PMMGFSLKfi6Qz0goa5ozk8wO4D6ymTayktCONRLaue5WINYvjj7vzvV/tayp4gI9LzifctDPflncEewAOIM7neAwNHqQ3xIhUpcKP/WXCjMYB</vt:lpwstr>
  </property>
  <property fmtid="{D5CDD505-2E9C-101B-9397-08002B2CF9AE}" pid="27" name="x1ye=30">
    <vt:lpwstr>YOBhZhjifdeJ+GK0EA0adNbAGndYJr0HljyZSNASNTCAuHF/e8Dq7QpxPzcKw0OYc+7Q4ll6b7hp1nw6ZMbAt7DOR7q5g9LIm59AoDg5pV9QhBKMpEuFPdJeF42M2NvD5YGV8rEQXlr7WjcbPq/8nJ34aXl4TA1QC5L5sgQOy+CzEdqN31saOJD7DdSncwAzG7xsgcMzTF3xPNBLQ0Fb5knAOpOC9L8lb9mxKQnxW8Q5DQN6JcCBf8Rf2N0mAZ4</vt:lpwstr>
  </property>
  <property fmtid="{D5CDD505-2E9C-101B-9397-08002B2CF9AE}" pid="28" name="x1ye=31">
    <vt:lpwstr>JARu+xLO7AKhuS2b64yK0/rZh8Fp3f+EL9UCk/5XpH/MnDk/jKT05HtZjXcY5Sp+gKeMpM/AdTFnDvUgPHE8dgsfsAObDPTDFomCWPocwlDcLPIl8mkBRas4XvGOifEsnZ8wzOEHZ82XlsD4U+yRaprmPm0okaWPYLccgFzza9704fU9ppQUl2OvM1QOLupZPgZ8MUFZq2kjIc8HcsnWtqLyYrTidcZ2HX0PU2btWcHGZSJ94b6vWK7UGKuO5a0</vt:lpwstr>
  </property>
  <property fmtid="{D5CDD505-2E9C-101B-9397-08002B2CF9AE}" pid="29" name="x1ye=32">
    <vt:lpwstr>W0slBLSKadNuSM7OLaXAQ9PuKsodavQLTA91hsstNRHo0VB6w3HMDTOql5/Ms4RwT6+4WlD6YX9X4Jd16nD4V1MNwV0jq4Z4en+p4YY6WrPdr+TFcBDuvn8OnsOkwFIKt7FjuZdHXedHnIfqqddDnh/MzkDpW8EB4UC+FfTwPcTnw889uyFF3NZ4I5c57mWiSSKzbtK44hbdcGS5VsFaJ9xLjQJsngddsS/8s/eElgiVsfRajAUepkUhD7WfGB5</vt:lpwstr>
  </property>
  <property fmtid="{D5CDD505-2E9C-101B-9397-08002B2CF9AE}" pid="30" name="x1ye=33">
    <vt:lpwstr>w1B7mF+KOeiunD1b20mTUU1YE8PwFwDqsHyK0c96kWNwHB9PlUj6kpVEtUaUrUrNK/QZd9S2gfEUd0fjZs+Zc7A2SVsrh46QLIH6rKGqFTT9Pn2hhcDTM4wwPxj2AvNiSt5ZG2c7Fu5271OBah0+sBaedfdgorKNiTiDqVt/nZJ/MH+TU4yfvzQFMKWSz9jkTyTx2QtckRREL3o5Cgtoyp/LjTb+Izv2e5gydE0em5PGpUMrTCC47PmVLr2rLiK</vt:lpwstr>
  </property>
  <property fmtid="{D5CDD505-2E9C-101B-9397-08002B2CF9AE}" pid="31" name="x1ye=34">
    <vt:lpwstr>jh+MyBMaypth3rkZeeR/60pFiHau655MILo51l9xg0P1LR6FyuPCWLCvS3/oAdSAudJC9ZgRw2nlw8Ay6Fh1wsJYn01LGhwlxU29lCYWqNX0gfFFTIPKw1u+lUE7kC+m1YoVKtZoYQEqgjrOGfOmxBZ8uvxdXUvLZjpEEh7RmVuDaA5w+9XzTk7f4HcO5CWN1TcPsXE/IlzV413mLqCSO++WUJlJhuwANEXXEqUxJ4B5bAk9SQVJ/b3knHdAZiu</vt:lpwstr>
  </property>
  <property fmtid="{D5CDD505-2E9C-101B-9397-08002B2CF9AE}" pid="32" name="x1ye=35">
    <vt:lpwstr>FoA154YgqOXPsTz2YnpQzuWfOuEqBduv9mCW8v0DJ1VihA7HvxA/XjvdExcxE12qUOZ7P2J3U3LiBmtcJTOYvDcHw5WPMEwPmxt6gKLPMyuX/qb5lWAx5f+EL6dQOMhmHsMA8ch4b9rJX9mRBHP2x0RGgeM3tPM5WDFU/GW0SRkCwd3RhrZp04/T6l4q36z/SAn4HOX96lMTPTARfz78uG511BSksBcPEV19/UYYyE/e6tRa2hzlGwPbhUzN9jD</vt:lpwstr>
  </property>
  <property fmtid="{D5CDD505-2E9C-101B-9397-08002B2CF9AE}" pid="33" name="x1ye=36">
    <vt:lpwstr>FRFiADihgdTeEHPgbSMw/qivQGM6oX2rrwXulSmbz4cTbiBUldQqgzmqnTduY/+defat1Xn3XLN6abADUlpwLEAlspGIa6fulC+5i+/OGgoPdjJBfBkeebgkl+IyFHF1bba6FdvryY57LfhT66LS+ZJYywhEfAbgehaCmMRMh7ELRLQseHx4+oStO4eLoEYuRGtXJh9olZJDDLk800u8K3BfgTu/TCvKv2xiadsa5Fm58xR6ESglb2uBHSaTU1O</vt:lpwstr>
  </property>
  <property fmtid="{D5CDD505-2E9C-101B-9397-08002B2CF9AE}" pid="34" name="x1ye=37">
    <vt:lpwstr>4qw/KbECFfor5nnW8fPE+D0OH5kRhn/idQPavOlbLXLEI5Y40o0mFMyRlofb15+V34iXWVGFsQKQOf7wF9kGYeZqHdrHIz3b1Tpn8fnRVmomjaY7YuN0CDwwlBNFlM9rk+t7X74ruhR6Pkj4xAnRfEG8L+rFAMKk/ONHbTyizh4A8Ssx4AV40FcuXPhjUGLePimRHT2KnDFE5URidv3Mw+/Q5PuKzEgJu2HjC+YJECgXm/8xq+Zy5lcs+J5bvQq</vt:lpwstr>
  </property>
  <property fmtid="{D5CDD505-2E9C-101B-9397-08002B2CF9AE}" pid="35" name="x1ye=38">
    <vt:lpwstr>4vsdQeKnlWR5pSrp3J7s9tQcXycwufL5BIFoXNXNF91KYjfiheajnlToiuQ+noMJB58fLTc2O4f0HtBEngw1dYBtUm9EOKhMaJ58PjyNR4rTK0naztjuWoxh3zVdCbqeVtxZXpwRprVSx3pD6xG8822OfgiTx5KMJhmKFIgNK6gf5k6Nqhqtb6DBKw3lu1MYRHx8pjh2lYcyucatTo5FnA+mXEC1s9hUodjLp3y7oRou8swqRpFcIwq9xgOobuB</vt:lpwstr>
  </property>
  <property fmtid="{D5CDD505-2E9C-101B-9397-08002B2CF9AE}" pid="36" name="x1ye=39">
    <vt:lpwstr>RLnYPWH3dpN+a5z8lPkCNawbYicDr1epLKQZx5J93BFyelWPCk6qQmQfa8dvaiyHNUghm0z37nGdaChiC7wmXDs33PyId5RcOHAOBmC8bCicelACgFCpD+VMi8Jsdt9WCtXUPEFKIvnYdzYdkhl8VqNbDS0bfDKxCpuAdM89VBLwRHFghqQCHDqLortdAObgW2K7iC8Glywkt5HerClEW0EBat495/Th5JeVxMirW9fN8U9sYVZwJP8PSOOsM4b</vt:lpwstr>
  </property>
  <property fmtid="{D5CDD505-2E9C-101B-9397-08002B2CF9AE}" pid="37" name="x1ye=4">
    <vt:lpwstr>RqFnqLPWrSosLKniZE2mLUOYGTkvYUVl+3bpKYsEZMNi3dOzl+yb/dKLCrWtC9r0lkbHQt8XQ4wYCeEx7iPJDLzkk5DMt9ojGmVu+iId5Cil/tYB3ABoRgi4O04d8Ll7osK2b8HOlHdM/dOhAQTyHYtGXvOpha/P/Yqq7xxIslz4uON+qoYvzZ3k1l7VVdAB2aGfrdO9Sk9x1bVUVReIK5pOtoUcOfCviKWz+d2NsMEyM34PI/Qs88AH/l20wLO</vt:lpwstr>
  </property>
  <property fmtid="{D5CDD505-2E9C-101B-9397-08002B2CF9AE}" pid="38" name="x1ye=40">
    <vt:lpwstr>6k+7D1ylDBpgmfC5D/kPowuJ5H1NqJkesOhjghhC4aB1TT1Tki5e9S0HV6Skfq4Em4E102u07zs8Xw8iI5RTCVxDrbZ5Sib6jpgz/hT6tKyd9VQdtOvffEahs/BcJN8/gGLkOr+QXyLGOnJopv/5DZojaeCDkcQ0fHGpJJ/cFD6nWg+kHzNAmZU9PLlNB4EXBkxyOtRus7QpPYqNgrQ3RztsvxoaoKtG76HVcZZtRTtCRUt2/s3RNg+KM8EYKSo</vt:lpwstr>
  </property>
  <property fmtid="{D5CDD505-2E9C-101B-9397-08002B2CF9AE}" pid="39" name="x1ye=41">
    <vt:lpwstr>oB56ph3fJEMOrXiNN4n2RL/vBP/OBGhBj0fsjxK/AQl/u0s0M31mCgYh4/FZZxcUoB/RNV1SYC+Pn+qtTUqG4hYggfZ2J9twNERAaLeGGHeAcqGdmK95sXAJyLuLk8vx+U1fMrfRLvtDLQM3L6OH8iWbY2wG2/rxgSkv3/EEjz812TaNWGVzY9q7aLbOI1ELycVh5r/qGJbhtcrUI4LeZ7qnODBqq5FqRvwGUZ4X8vVFrmiRUsPeT295D3RpWdp</vt:lpwstr>
  </property>
  <property fmtid="{D5CDD505-2E9C-101B-9397-08002B2CF9AE}" pid="40" name="x1ye=42">
    <vt:lpwstr>s+jfK2fLs0l0lG+FYqxoTVnc0DzOz5r7kyzJL5nC4FnbVV4rWIshttHo/P7M2u2suT7tdkUWRdONGS7vnYGwlFEwHxF4J9N5nbioEapNmSR2HSW6qoclszRWsn5Z1l4selDVHtB2T1dzvsJ2lBRm67leK7PtcUF2ma+uT25BmZNQWUo99omahIRtT7MyAacLAyQ1oI3B1F6NmgjwL4GPNre8Vq2wuUZ+ii78wKClD2j+ESMNV2uSUNwcsM0aYGX</vt:lpwstr>
  </property>
  <property fmtid="{D5CDD505-2E9C-101B-9397-08002B2CF9AE}" pid="41" name="x1ye=43">
    <vt:lpwstr>QFu44dbYgTwC+EJ7dYJVJfSilPgOJ9cEJRkNAOdUKbLCdcCoZX5Ho1qcxilXeujpsmQCBWNvPVonCQLDwEU1O8W9zb19a9aR79zXmPuh7lt8XMGWI7wX/lekKG0Fp0agdnH0m9nP/nwQC+FRcXQOHNvhqg4Re+gNn6vZJEcZvT/mxfUfI3mPmeqzxl7r/GOLkV/63hFymwZQeYwkU4hbNbnSDd9JoytHkNzAoFIp4/XMHZAeAQ/bIhiXTIOx2tg</vt:lpwstr>
  </property>
  <property fmtid="{D5CDD505-2E9C-101B-9397-08002B2CF9AE}" pid="42" name="x1ye=44">
    <vt:lpwstr>YvFRCtMxRSewQ1RH0A0kt4SsgWFkDuLP+dkguJf8r47ekCE+7D1OIn84YN3C2AnE7tgQLjexHE5X8c3dc65NiCtGtiMT+e91ee6S8NzKNJsFDaIx895iT2rEXW1NVwVLO3KNOlyBQ2AVo8Qkk/BXpMb3Q1BaWnU+SCdDJ9OtIotcKY37A0ZufgjX9gGR5awwgjUlxXH3ZJ7fWhasX5BQn8GCMHPqTBD3ESZjYnqIIfE6ehVGIWlL8V1pQlfE4SG</vt:lpwstr>
  </property>
  <property fmtid="{D5CDD505-2E9C-101B-9397-08002B2CF9AE}" pid="43" name="x1ye=45">
    <vt:lpwstr>oADveDcLyiI6OV/U0UKB0qy8HblGyPVjwcfxv0e9w4vJoQhW+g29v5jaXfgy+WVyvs9R5S+tRBTvZo2AtRWr5g8s4fqJXDgzR8DsKuZPUu86KxfFkVMInzhoKUIw1t8oBQzooNPBykeeXB2WCpRmxrqO4PFDcA0pggbubMy/F8ztMSIpXv/CDrISWYJ5juP77q0jY9fnLLXW6NghsCOlsf5pZV4LAFgKdolu6n+Zwy8vsW5ZsZpeXs2Ja92+bL/</vt:lpwstr>
  </property>
  <property fmtid="{D5CDD505-2E9C-101B-9397-08002B2CF9AE}" pid="44" name="x1ye=46">
    <vt:lpwstr>siZPK23DE/L6w+psoYhqeccUwkIJRYucoE/SwgSY3HleRaAlaYs+zFTJX04EzclOfTaRzuUF8zL4XKjD1mFx1QeZ1tv5OE0TYlvij3aaPnyAXr2QXyaMQK7IvySc9b8/erDdLfdEOlYxlOqfxIDI53ruQzrdyiFeF7VsB8lQcNxG7L323v3FYCtl/mKH4L1NGYjC1O8xdSp1cT1WXi7tD0rvp7pj7EG76OA4mX2ZL6C0iMBfSTrYSxSMgA6u8t1</vt:lpwstr>
  </property>
  <property fmtid="{D5CDD505-2E9C-101B-9397-08002B2CF9AE}" pid="45" name="x1ye=47">
    <vt:lpwstr>L8pFx4u++L2XqJ6eU1SBaJBoKaUlpedufU19Jk+z97SA6RGiuG0SFQNJ+x/kIz+3BCwn2i6RzmCKrEejEDWynqFjCl717EItRecLkYGjycD/iynsufBNTQ7+qzzkHSuYVORS3XhXa2DdIU0l8qku/yiLJq4bfkWnb41+m5zE6yp1NEW5tM4p/3/x+AKPDbhrf3MyB96+GLGan5fjDImDctyrXYeFaBFf3wMSyAwokPZCalawtpjh61hJ5KEAic5</vt:lpwstr>
  </property>
  <property fmtid="{D5CDD505-2E9C-101B-9397-08002B2CF9AE}" pid="46" name="x1ye=48">
    <vt:lpwstr>miWEQyvOufoFGyk1h5vaPIZCkIxmc8986nMV9iL3scYoWdd8zVF8abx3wiqrYzDkJdNQdTdKEerHweZUvFaha6Mb33Oj1tPHMXlhmUO8+CGcP7DLyr7kgNGHQtrb9IzBbNmqX+wcLvDa3Vdb0EjcBwCN3WUo24zujZtsZEIkHrm/k5akTpaGpGgAZhDJSkxnmF3f27TmQU767EXsfl/NCHx/qrH1kxHTHERqSQ3Uv1iATIqPve7LMpubxDIymbM</vt:lpwstr>
  </property>
  <property fmtid="{D5CDD505-2E9C-101B-9397-08002B2CF9AE}" pid="47" name="x1ye=49">
    <vt:lpwstr>mxqYCe8lU+MGLqE3xuzfbA0tyeNWFje+QAr+i8V2c5Go+/SItBmRxabLwCAj4wpGAUzsr0c5Qie/VDvE7+pRmRgdVH6kcbuEdSl/4niVempD9y6nGEVB4500lpuCJVCnHwE597aCzF8042zLFQMmMrbGlsEotlX1qFziBIcdAfMSV/OiYcmaFQpQ79FA+dvMJRwy2X0gc6Gx4lioJoWTxM28/WJinqwPxJ6nOSQlNDt1qbACAfPx51zEmtC/+KN</vt:lpwstr>
  </property>
  <property fmtid="{D5CDD505-2E9C-101B-9397-08002B2CF9AE}" pid="48" name="x1ye=5">
    <vt:lpwstr>VFGx+8AMuowpDgoRallUJooq/ebEYS1PSWbekuj04Utur8eIY/HRja8DSsVIUP5YGVCdOaa4PmJhpGrH8aoLCCrjy8Vsk+BpWZVkSHUjaG1g5i0TC0A+rcj4pS/1sN/K8dJ2pEJm7r3UE673jnlu/Mx3+vIXjoMc/ql5i6ZPOrzi3pcPFL0KjtzRXMgvPRwZm52S5DhBuZMAjU4D4EAQk74bDgRYHXH7kEukSONjjikyDB6beqbGjPW7COFdV9d</vt:lpwstr>
  </property>
  <property fmtid="{D5CDD505-2E9C-101B-9397-08002B2CF9AE}" pid="49" name="x1ye=50">
    <vt:lpwstr>miUEy0AolxxlKYldZsAMXOwjtUfizc9rMuyBcoea6Oo7BergI0fDPwTnocYclwerrIOo5eOXqsqWQqZKlLiJDbCm+MUpI8/harIIms746cO9GkjacdRMWAOsP77na/qB0UFjN9kwE/EKr9psNzGZglr3Wi7dsUn01ciLy1+E6ho28vZ5Zfh3viBvSbvtR13PWlvv7R+wVkA0sfkz/3+Q1knpOoMKdzTl0NQ3XukQiNhRrYA4E1dddjHc/MRUya6</vt:lpwstr>
  </property>
  <property fmtid="{D5CDD505-2E9C-101B-9397-08002B2CF9AE}" pid="50" name="x1ye=51">
    <vt:lpwstr>qrMQr+g/sQoVBq/b0ao3QyhbrYiOYX/Pru0rvuPb4fZeDe/4xgXs5X/f9Sc3VueVQkCS/elgGX5+D8m//q7eDcr5maZs7NvsIS2eTY7RXhZP9/iDz1yVd+NQ33T6Z3fcNbNvn+aV2RV1T8IAo1uVdqL+ULzXiAt7vMiGJYaQE0fob46uKzAIvyboNBfC2QX3DyDef8yBDTkn9CVEHGePJPIUCTHF0G06ycGqFhLOR1GvwhffNlkGG05eabQ2Lag</vt:lpwstr>
  </property>
  <property fmtid="{D5CDD505-2E9C-101B-9397-08002B2CF9AE}" pid="51" name="x1ye=52">
    <vt:lpwstr>KCa1jJw0uL7IFFozDvhL8/HF7nQg+PGmg1RamfEFovK92EZxbqC3cHSPpVx/w7aFpySxRx6HeVpIG/JbDfBLhhxnvnhcTvG0DPWJGSaD9dcSemxIJc+cIAkcJ+iCADLTtQ5myNDwgEdtxa1gjtP93fPJ8pliRttzfRnkVmam6OKhHRnQ/mL11EONxlkap8aehshf3CvcX1fO954hCpOFIKgxCTr5rn5XXM6UT/QhaGNmDtQeOaQ1uEcUKWtSnfb</vt:lpwstr>
  </property>
  <property fmtid="{D5CDD505-2E9C-101B-9397-08002B2CF9AE}" pid="52" name="x1ye=53">
    <vt:lpwstr>gkbZ5F9bM7nRtd/e7gOg7MErlSkDhqNwhHzClD6juvrVB4ZDDal/WGji+eOG2EWrs4bHYQKO6yDM0OF3hopcj3jb3PiVtWeFunGt7kyc033PrG9uVmYpsHKKTiZq7HPgOuV9Wt17ibx2xc1x39qdRA1rKAvbl03lMZuwXLRW1JUtOkvUBYNHlhCOqk879McRP/CF+FylPS2S7ugXCDKtfNnS5ALPAFs58W4Q90MvBKjw3KsbmSSns8DOKbrxsmQ</vt:lpwstr>
  </property>
  <property fmtid="{D5CDD505-2E9C-101B-9397-08002B2CF9AE}" pid="53" name="x1ye=54">
    <vt:lpwstr>fD9QqVs/JTcx7t1Jbxitv3FhwWEonH7odBTZiIpd1VOq2VPGL7Ynat5tkfJADZ9fmk3e9Z/DVJmFS9KZnGXC1UGvpnJr4c6B+q3oVTAt7mRKtPRTWTOswf8NZo3cjld+QHEtUWM5AvZHEpVxsNqXeRg04wSzrs9f9Ne/ITVGyd0fyYNtc9sCD3oefq62cUaKxtoO2fIxLXOCLacgfL43mFIYD7rkNr67tFXgQ0BBoO5Q3ucFAC7i8MwUnunUcH4</vt:lpwstr>
  </property>
  <property fmtid="{D5CDD505-2E9C-101B-9397-08002B2CF9AE}" pid="54" name="x1ye=55">
    <vt:lpwstr>LKY5B/s00H4pdof0u65G9xJHH7LKKbG+sviFbqJWj1PfYafqdj10RfZn1sKnCOOx52bIzROgCim9a0sMEP1n5bozdX3tZ4c69AlB3J1dAX8Eed4QQD79O932cOnXAh5p3J9kMTKHhrvwr7Vdgjk2xYS9PlJ4rttLRha5FbjfO/GMdfUuAIIR7u+6fwcEb18Xzk4spne2gXsJYSBN0TKkIl3uuxQZMfbIGEXyo1A4yduTxNgbCcdqCl0XF5MgJJQ</vt:lpwstr>
  </property>
  <property fmtid="{D5CDD505-2E9C-101B-9397-08002B2CF9AE}" pid="55" name="x1ye=56">
    <vt:lpwstr>fpmvnYK//wDny5pWpQybeMqaAdpwNbNOp6f9cfw+p0BnIienLN7WFc0HnIKsOrT1jJQQWo6YVtq91OgZ2XLFb3caxnqvQMKbLqonftDmftK/nAKgDocAOs4DB3lN9dhe/efjP4DcRJCjTBFVXBiHXweEhULIpiTwwwb1C0oR92BZSXJQ4FQPVdji92JvoeCd/mdfYFMHEVbswTYg46/BNyGBVaRIBhR9f57w92wLPZcF7NCycH1llyQ0OlLVtYy</vt:lpwstr>
  </property>
  <property fmtid="{D5CDD505-2E9C-101B-9397-08002B2CF9AE}" pid="56" name="x1ye=57">
    <vt:lpwstr>XSXnmPlljUlz7TR+rSAENbcMxGK76Og4SdNzWlQmQ6iSRCUCfvKAWGLHjuyAqXBim9VnUvvQxgPlQLvt5wOnsJmvdEtWIODGo58zFsvi+pmj/cYrnIrOIj5EC04Xbgq5xOcFWYIMv8ulYnFTYYP2TmO/DtwXnloBk1+Z33B2Eb9a++Io1efdrIlzUa6yz1XsoEvmc8MniJEvAXk6Y4vGjxDa0/mpN4k3xz3TqGY66DZrmWrkA4RduBZpmc6B+jI</vt:lpwstr>
  </property>
  <property fmtid="{D5CDD505-2E9C-101B-9397-08002B2CF9AE}" pid="57" name="x1ye=58">
    <vt:lpwstr>blc6cd/bR55a4FnR+b20cJ3qVn0pTEwR0wg6GjarnOk1/d033gBSWZVry1DsbVhf1Yu24eMiaF4dXP7sdfpEvb/Gc91ax3hqYclgN+9BFHgTgxFRZt19tPy1QqbIztS0HUgWV6Ib1zf9DSonvhHEviGyQTaF9wpwzci9CL+dwdnvu67Igx/aNhsjrtzIisu62Gfvyqrq09eD7nK9Voxl3pv3e6Xo0livx6z2dv7rwKbOtJ7XE8p97OIlykmxgNy</vt:lpwstr>
  </property>
  <property fmtid="{D5CDD505-2E9C-101B-9397-08002B2CF9AE}" pid="58" name="x1ye=59">
    <vt:lpwstr>x7nsUoJ9FM9bGkUX99uiCAXI5XeEn6NAkz2a9Axcxh+/N/aiJ1UNYSPWQDmlgzPkfCVqOi7TpTySIGXS6u8QuywVuXRY/LQSEONFS9162931lP72jjGS+Tb1dj/c9ab5pjAZSh7L0MgPGJ1pveoJvR7hDzi2aZysncypVVjFZnA+kObi2UD7vf8uipYQ7r2OrYh6pvqfRwdanUCNslZeJQ948AtGvA8thm/UtlWUaUTEp/3HGz3yxvSK+k7JSgw</vt:lpwstr>
  </property>
  <property fmtid="{D5CDD505-2E9C-101B-9397-08002B2CF9AE}" pid="59" name="x1ye=6">
    <vt:lpwstr>cHjGj6g3Q49FnFcAY+J44qjk36T+RcFwf7y1J6p00u9kyX0yPjs8l5ipzWoNxata94QDiTJjA7n4oBp5C2AurrrXQdP8NMkHEB9BZLmIBBfR4JUNFN6kCYp34S8ul79aD2KcZhbgLyzRnuhwG8/dlOCIN/jXvKwuWF7xPDScOoDXOLI+afPx3/YfB5JHv8bKwiVH2vTYdjIREeLabBJj+GtL1Dqx4Vrb6n1u+QxVpZdJS8TUz5aEWiP3TB3VK9y</vt:lpwstr>
  </property>
  <property fmtid="{D5CDD505-2E9C-101B-9397-08002B2CF9AE}" pid="60" name="x1ye=60">
    <vt:lpwstr>3ExvHrZWgGcmpiT2+03a6pXrESwf4vmEh9L9qEue3+rhWI9w0B13th/EftDZzCOTTgXJXd1XcW5EAp6x/354liWpMMuI/Y2ZWqhdopTzY3yge/biN8ZHLHhhhafM6XPICKO5M9JDNyaumvHAS7XmY5WuFExczNnzASW/VaF/4SNWfn62MqZVh99pDrQJ/VUIh5EJCUBzQrCHGONqp3z4hSfSX/ytrSG+k0+KK1C1jCxu9quRYR74y0ACHZnmvn6</vt:lpwstr>
  </property>
  <property fmtid="{D5CDD505-2E9C-101B-9397-08002B2CF9AE}" pid="61" name="x1ye=61">
    <vt:lpwstr>UVnKursAKCMpciIDB8f/xT5ji7mO8Pi+4eP0EByIQygdTfmfpdvBLxC8EArpB5Rhgxsy4bhcxeQtm2cp4O+Ab6WlJ17+hu3/J7mdLDzSpR0rRmmm+YkDVq/jrQvupluJzh2VM5GOSK7TLRiLIOei32288ciVa09hMK/zxswr57UqwxPinqiQS7TNgO4EMR+83ZTDzDFugLSiHfdHILnOZG8QaS2bnBPH9o5L9jnzvscXsihDCT9Pl4F6f8boYiV</vt:lpwstr>
  </property>
  <property fmtid="{D5CDD505-2E9C-101B-9397-08002B2CF9AE}" pid="62" name="x1ye=62">
    <vt:lpwstr>MEQr+hpssANMOtCfdTkQYoxTFROKyfMUqE78eKQIwg7Hl5cejtcbMTBu//ze/9/B4br+M0wqGtOJYHrhCfQE2qMCpYKId5wXK15bytJTCLcCPjoPFNtsT8625jGD2ac1J5OL+5M9278OXYUo/m3DQMTkoe6q3yz7vU3S4MDn4kKpd9CBgheWgWBRk86JHHXsOetLaLN8jEYvbjkkwEOpkEuR5+EyZZ5SY9QECZa1xu9mDnPP7K+v2KdacwqVz/f</vt:lpwstr>
  </property>
  <property fmtid="{D5CDD505-2E9C-101B-9397-08002B2CF9AE}" pid="63" name="x1ye=63">
    <vt:lpwstr>2qu7jWOlpSWfm28yAKNmb71pvDPgkztKoB6CJf1I9ignwbpvE9KIxldbDMlHksRPT0nohI5nDepuyEANpjhD0FuGllMFiGMXlBn9S3U4uudOMT9uGOJygu/0XojiU5Vm8tBUfczkrg/+GQSATt2n0I9NsBBX8wqiYQL70EFpmFRACQ81+vG6EpBlzYeDVYlOesvGHwsIpSAhEkg2hbBeho9przvEgWmpc6GwBzAaxpy8FpFc0g9fMyDhqIokhn7</vt:lpwstr>
  </property>
  <property fmtid="{D5CDD505-2E9C-101B-9397-08002B2CF9AE}" pid="64" name="x1ye=64">
    <vt:lpwstr>M3oBgRY3cOmDz03zforPCqpukyiL1WKxSJYNaMI3diwQeMuf/WKRl8K9DNMay8V57zv9JOLODkKTXJmZqsKkcZJY2cagixkQeJ4YUrgYJoK4eCYTEvdsKKccvSs29cYu2XdgqW6e8mz1kI9O0P3gaPV6EuzFkfpGQGG2ryOnqxIl1VmBaWltNK/n8An5VUPJzIW9WV87Jwsb+grHZ7Ch7lfWHzZtMRhvOK2y8WnxLhIYZ9j5TAJXxR+pn7xbG/G</vt:lpwstr>
  </property>
  <property fmtid="{D5CDD505-2E9C-101B-9397-08002B2CF9AE}" pid="65" name="x1ye=65">
    <vt:lpwstr>eFqyzhDLr3dfQYbAJDUUSRmvpYwM2BGYgLPEEF6WeAqs/o8kAVHFqro2pE4377SA7lKd22Xr3gpR/s70wLamo8z1yPYwjJ8zGK7X8CvPXvL4Y6NWlQk6eDY8tk+M3l0FCkesnHe4sfT7LMVph+6gFk4LYcq5berBKznrFlIfp0CU4vA75l6JOioEOisS+RmeQv15IMgJseMN3+0p2F0NQqVqqOvbK4ZSAfosNlaQ7wAMOU2+RTbNrjlwogQJjDK</vt:lpwstr>
  </property>
  <property fmtid="{D5CDD505-2E9C-101B-9397-08002B2CF9AE}" pid="66" name="x1ye=66">
    <vt:lpwstr>n/0CdWSN3xjH5whGixLtuPZKaVlGh0ZwFRsQjBCtI9YG4IEIAaNJ3r422G63BWqqrdm2Y0QFXJM8QpkU9GbvosQ4m1bKEYbK4WjrIlW/kg5zIYjbOLO9ePeX2IUdAA6Lq+Qbdqa3s5YvMhQ1XnGMlDX6x5Dp84Ju2bml6TuD2OA9EvzbcWdQrSV8xGGqpi0iaVFXGH1zfO4grUB9x8s5WhJd65rCKfL36ooVh7b9X3BdwC0ph/FZzFkoNAFEU/i</vt:lpwstr>
  </property>
  <property fmtid="{D5CDD505-2E9C-101B-9397-08002B2CF9AE}" pid="67" name="x1ye=67">
    <vt:lpwstr>AVuy+DuvgOCuwX5+mHWXZWqdPred06qIaF3omCVwF3j/GoMRkEntpJs9R2wCCdY1baI1T7EX7cYv98yjYjUo08Sfk/sZC2/B2BDtv+SUB/5J3XbhftD5k94t5lKBG/drZbG/twBODl3bonOSBpAYayd8N3m9PnUceebZ0UAcIxFmYGcGQxs338MOyBaWGO/e/G/aih/Hs9AJ7c8geUcQiJCI/prv0bztUDRvl1PLHct4V2x/8Sv7IVWs4efVjHo</vt:lpwstr>
  </property>
  <property fmtid="{D5CDD505-2E9C-101B-9397-08002B2CF9AE}" pid="68" name="x1ye=68">
    <vt:lpwstr>RMOIx7esAYX0pizJ7RQHqAFeZQX6On+lwoM2MQTEJZ9PlvALUx88ecnkNXNV/rFFNQEIo8YwAg/WGAkZO05YWRI0wqzij0qaNjZgaYwgUNCb5et0FxNh1oodX0X1PvQDr5rCoygKCHcfyIKliFnV3TpRrzwaY9fUZ7/asI/caqlT7kp7EdwTaIREw3+M1qetNLUv2RNw8oTPvtV2R/gX3t1st80YlvmlRAsj5jlvYbgPXs98JraUkz1z6AYyjyO</vt:lpwstr>
  </property>
  <property fmtid="{D5CDD505-2E9C-101B-9397-08002B2CF9AE}" pid="69" name="x1ye=69">
    <vt:lpwstr>Xy6jkLDmsICnJktqMIuy356HVzyuG7gfL7QMSIOmD3sh7QnMuco0LpuEBQ0554IzR87eGMV1sTvSXfKzptcECVgjq1zWeA831nMqERDekbHhLPI0ZVnGtoMh7rkSzHOkJeQQ6KZSUSMoAIsfhguBCEezQp3sPwsx2NOVnQ7xzTeecBJcrvr+CczkxIakkRqpb3v78dlPjZPw72ZIwpKXwNjrfgHvY8kB9LvYTfmLY8iIKJhaXfQwuEu8O+ZHB3c</vt:lpwstr>
  </property>
  <property fmtid="{D5CDD505-2E9C-101B-9397-08002B2CF9AE}" pid="70" name="x1ye=7">
    <vt:lpwstr>kpv4XTJ3KVkFACI0PeZXX5Qm6i3T11th748DnCcIvizz43NGRTqdkFKvm1vKDHB+46Hq1pShC1LNxc1nvQ8PvwlZP4F96WqsasDkOjxRZljDJdd+exhR8Vg6+ELTLVrPtixYTsq/3FZhWmmL1vtgCpuMHiQdgbLwFKL6eByDlQ5/pVTJ1BlPzlH7EfeByPqtNmAakNKw0CQh3j2+f3dW0yBUe/jxnc3KiXiCMtMcqTupYvSLf3ZkcGHE/uAIskw</vt:lpwstr>
  </property>
  <property fmtid="{D5CDD505-2E9C-101B-9397-08002B2CF9AE}" pid="71" name="x1ye=70">
    <vt:lpwstr>4T+BNnKVAFDHKwClk/KkzIsbHAPvYRhh/a6BO5Ut1IZnr07PIX5wVzmkl+/zUYRZmeWzwmAabw+OaN9FppeIr3xKjL5we1S7niTEDhY9fNstCXsj2kChKP9A6Og8KYl1rveayY80fLAr7LYHmsF7o2Xq3iIFiRmI4W9AprA4v8EKapYGfZkgLwJTs+rjHbIrhp4TbGO5oJo6vrgYSqAWxkLQ3HoOmtlV72otQgx7f60IRVeoGnNMx4KCR30L4hA</vt:lpwstr>
  </property>
  <property fmtid="{D5CDD505-2E9C-101B-9397-08002B2CF9AE}" pid="72" name="x1ye=71">
    <vt:lpwstr>mAT7S/sB5n1Ueiqg/zSS30zMrEgYgaOlZZ99j7a91HhGsom8yQ6reYtvuZk0UsdNm80JC05rEVlHIYkLTY3WTIcm9B5lgqHwnTlWHwGczdb3K2ziKQq+GdoFH+D8fjgO3dRw1XSSI2awm5wCg/evozDvji2LJKewCbY5FxC6kAhpswM+gpyxx79Bb3iPszcIUY8tzAreJ3Dbl/PTAQVp4WAluR6dBlGhfeHwka8X/pgHY3yNJKTKXsYpb2Lv85W</vt:lpwstr>
  </property>
  <property fmtid="{D5CDD505-2E9C-101B-9397-08002B2CF9AE}" pid="73" name="x1ye=72">
    <vt:lpwstr>lR0w0sUZMQc1h7LOQWnaapqNOA5vlDkAzIirASXAe0XE9bUUqO0I7s8NAP2epbEgM6BfdSi9kvnfJzKNkfsJJAEW/ZxVB/r+FBxlACjqN+V84sHUT3XSXv7pu4K1JD+0Dn/5lHlj+FsmbUdCZ/pYn8GNjmKR0U8dGZTsJWWoGCmlgs5ZZARoVsuTsBfThMpxnCgqTaJYYEFJSyizpf7ITE4bl5nm0CKdgVnHAoKD9oyks1gTuNFS0oNbDibmoRI</vt:lpwstr>
  </property>
  <property fmtid="{D5CDD505-2E9C-101B-9397-08002B2CF9AE}" pid="74" name="x1ye=73">
    <vt:lpwstr>ET1NF+5VFWopuZvy5hxuuafYiUh5Q8++OFIxJ62AlVXlblZgLiH2nCVKVdHZblNu1JLDIOcdREL1dyGCQbGW2hxJJSjwO3xZe4pPK+db54XnEfCF8G5wge1jkTqdltk9XQ1nf4OLji6cboIsmdh/XE/cSwDEP1KzgRWu4/1KuMEjhSSgppsEQELUrt3rgHfs7cCjTFtFCFanp7RNIBoeMwZNl7LbBDTMZ08XMJvjwZ6SiiJGd7rPFQfX7EY8SXC</vt:lpwstr>
  </property>
  <property fmtid="{D5CDD505-2E9C-101B-9397-08002B2CF9AE}" pid="75" name="x1ye=74">
    <vt:lpwstr>rLxiPAC17a0zsL22mvkDg5dVBGTjjgCUEkD1AWqT+AtL6YTaNi10vY9IPcV/7QNfzOdQIRt3tnk5gZpUQlGYdLW4pjv4+zJLai1Y94Z6YOP9LwQ/LkPZGGzIbB721HzhJtIcFce7lhUhTKWxQPRb+jc9w58KSRwZyb9Ws1nfXVOnbSoI3VF0vjA/jnMQ2HxqOqQuEYljQ4oggdE5NaDZBEzQX2sYxYi5VBfiPztrwcLk87pwku2H6Ehfs8tNblb</vt:lpwstr>
  </property>
  <property fmtid="{D5CDD505-2E9C-101B-9397-08002B2CF9AE}" pid="76" name="x1ye=75">
    <vt:lpwstr>gb3nGx6BHQSNkzGFsALZWDiTLWf4Mxek9YVfHqtFp9iZM+cLWDQyF0W2V0UmGS0Nggajdqa+glfSr2UjPwZftNJltSGNrDl3FhGbSMtHoN/n0Ny4XBOCnoBAPjMUhe75CkO8HO1yydZiK7V5v8dAqvCDWMWXw3x/3E8iMSQ0sxf7Inh0OUeyLYNpzia1j9R0te9mhL3vXSzX4Iv1JOj9xwchFc5Vu98IaTupcSnHN+ln3vJYffWqggunORQyJx/</vt:lpwstr>
  </property>
  <property fmtid="{D5CDD505-2E9C-101B-9397-08002B2CF9AE}" pid="77" name="x1ye=76">
    <vt:lpwstr>BNj/Lnjw+dwBY4eie1p53N7uZw9F78wn3ph7kGCtT+7BUScFxKmez6wbvsJWAPU87WRla6t48D2C9FxvuqFax/St4ijU9xSebIzKUy6IENqlO42S4ti9vtyQs2ZhZEIYets5CRHxNiprjUq+rd6+8M7k8x+VtQTcYZsz3yk5dokT4dn4Jgj39IP3uPG39kkM2+XACM/vxWiOBocUSNtBlfowfnxQ7baZZYM/mOrXm5H5MHSrfvB5+LWTLfH1dDp</vt:lpwstr>
  </property>
  <property fmtid="{D5CDD505-2E9C-101B-9397-08002B2CF9AE}" pid="78" name="x1ye=77">
    <vt:lpwstr>k+k3uDxMEsStWBwYL9m8Gm78hawvMQLCxv4IDuIKGy7Dkusp8XNlk0IwCpwsJwTajryqYOFer5JUvvMkgk0LmdXhPBSXGo8FHoEpQ6DPVkpEvuy8YhHWoJNDub9nK5IaJZIs/1Bsqa0S9VksZGvb3ySDABt+DSJy+qWSjv1d68XQcNUvOUlQ0fp0kogK7UdJ1mbfsskaHJ0JsDT/1bqnJ5MHZv4zoqt2wiS0fuNJ4d2QuXMZYW7/IZ2KIOfZFHx</vt:lpwstr>
  </property>
  <property fmtid="{D5CDD505-2E9C-101B-9397-08002B2CF9AE}" pid="79" name="x1ye=78">
    <vt:lpwstr>bi0dGsQ5d4NDXiTd9SBNzwxTBePgNq1k6rg4H0LCjl+EClLkzeYVeP2Bej+IJ1vznZBJO47YzP8O0z11j10JPcvY45bvCFaxtNsM7LHmchK1S1v0uDyvA1yhBR08L7dXIxPhVVP/vT8rkQaruzo0h58njhpbo/Htv4xaVmmJ6NSsDIl7umvL2+iWFMNzW+C/HbALOo0jpw1YeSsFVGzC9YTWYTsCyA6gEL9sIF+SgX1DIPPkpYfnsv7iwNKS9dT</vt:lpwstr>
  </property>
  <property fmtid="{D5CDD505-2E9C-101B-9397-08002B2CF9AE}" pid="80" name="x1ye=79">
    <vt:lpwstr>XmO2+meJeLod9TM62ngEZIXvn1nvn/xiXHAIvhgehdgtectaPAmvftZtnq5BcLzqv2KnBvQbZ2s5Sb1aM/qscZF2AuflN7JoxI7VN/Pi9TMHILmI6J6HAsPyrzV1NIQTPCZSVK3QyF/c4gheTb8BA9BallWo/LGDczQxLVif8U6XVNoq+PhFIbGsd8u857HPNJSFutnrwmm/u5MWJzQNg86ezDtcS6YOxw1m4+sib/hFuaLs8xkRy/CwAaybrD2</vt:lpwstr>
  </property>
  <property fmtid="{D5CDD505-2E9C-101B-9397-08002B2CF9AE}" pid="81" name="x1ye=8">
    <vt:lpwstr>aHBXHMH+i4ldRPcpIjfQTDXpvkclO84WsexG/BthZq/ILgUHips+zs4bMv2zptEgDnizfoo7fSR566R0kNxahxm4eShBivfigdypEs6pI782YqrF52YRL2Me50eDpbDGH7uliyk19Fx8qAViiT6NYvAW10dAeMSVr8TrUaOTgbQXFFh9QrddgxZgb49PuD6+c+NKGmECxmqaNPcXcFprJ0p0JSkBE0nz0NojX9WDJDI90XuLSQhWNA7zfdaZSe5</vt:lpwstr>
  </property>
  <property fmtid="{D5CDD505-2E9C-101B-9397-08002B2CF9AE}" pid="82" name="x1ye=80">
    <vt:lpwstr>4as2t0M0F63OXn2eL08qv8hG4LOnylkZujdHFk8nZMfOsrTZ45cpzZdpI75m+s2uDaeZiW43EjKzCAbmiwxojsAN0Jwihyjois4ITneP/chFQSD8+s4cI/9anaJc5vhFJVgF6sTY7bOSzurMrydImcawUHsUSFc0kjvjcZsrJaeVnfgUJd9xjcTe55I4zandcDWqlvXcaJNTy2UZC36ruzkBSjM6HeUTVtdny9QcSDdiKUT3Qb4FiFra8XVwqE8</vt:lpwstr>
  </property>
  <property fmtid="{D5CDD505-2E9C-101B-9397-08002B2CF9AE}" pid="83" name="x1ye=81">
    <vt:lpwstr>vYiV5Thy7cmF9erTBobGkz3KJWJY0eWiN2btpnlPDiC6ehSjGNTvwiC4ofWtXS72I8Qq2eA8MgPMklNETaB7o2U8aaN5G4FsrHT2KHS2o/Qa9jf6a3EKofQB3O9LHa177fJ9MyTPI34tLV+zXHVpAlL9tbr3p5kL0I38L/OMw+RMXcezsbPUpAJlssl+w5tSzf721uraMbH/5KjToVMTI/7sIKgCGodKeYlzBYVaU8AqaCfTBNFwjty5qDrvVVJ</vt:lpwstr>
  </property>
  <property fmtid="{D5CDD505-2E9C-101B-9397-08002B2CF9AE}" pid="84" name="x1ye=82">
    <vt:lpwstr>h661pY8BV9mq6vNRiQJB9mayLyt7yogUeJI0OCHlqRahdYinpI7DTfVEFehRzWI+LwDxHqh2v8KXr4/w6oVvtNLZyNLU77gvvRF2O1tkpdydej5Zc/lW7LWP5j2nucEB+zlkVhjnDxtfo9n32utDjAcAeVXIuv6Fhx/ioHQF5GTAdqPqKQkGkJF/02R4fZa3XBpo2ZjktuTdk0reQ5u130cHOTIfB6wg0JYAS/Wf0DxVR0FCrNIYpPJW/YeSk7P</vt:lpwstr>
  </property>
  <property fmtid="{D5CDD505-2E9C-101B-9397-08002B2CF9AE}" pid="85" name="x1ye=83">
    <vt:lpwstr>+7jrhRUoUJXCo0kCOhbL/MjiOMA4xgtmkxCmLcNA7QEEA8XcF2LAQB0Mv7W+Y0ESBvuPPhF+sOzZnOX99VKNgnBj6At5RNxFldiuNBVAspj0LcjbH6l1wRbuxzmptgt+el8ehwldZyNjXwRPmBXGcODl+EvMRzp7j2H8XFJrT0uyZyLxktYD1xCRU6pziELQe1NJKtsOC8J1i28g3+F8bmnrb3GtEk+FzljdRb0Kf27h89v1hDuEtveNSCeVkGF</vt:lpwstr>
  </property>
  <property fmtid="{D5CDD505-2E9C-101B-9397-08002B2CF9AE}" pid="86" name="x1ye=84">
    <vt:lpwstr>cczEEqlbj202vuhrey0Ip6E7b0FYHZ8yEKYu36hX9NhYE9vddly/EBEmUwAmi0AWiebLttrx7eIg2nPi7Jv/uw7enErYb791/7Wp8vBhKp4qqimWRLsJQFJVOA8Q5B07xkyk5sQdmbKdAc+fhIp17/nVF/TQet5w4PGmVlh5cgUJkOPCbjXdHSBwxtR0vgLNVa0lXeGOLPyE7BAzR0rnc40RBh4+BfCTjdyMk7IE2kJHsdqQHeXvQDXEMbXVfiD</vt:lpwstr>
  </property>
  <property fmtid="{D5CDD505-2E9C-101B-9397-08002B2CF9AE}" pid="87" name="x1ye=85">
    <vt:lpwstr>oQKBVyi45gmwZETSViXEPou98CblySDYKZFnTV3Btrl17X7kgkQVgFDV4ZB1gz7NZZisUS5Uj+8Ha7kH5cyGJSA/2pbNoOsjcKYsp538Y3VevgziT3ZCpJXt+4uJWakIRo7T5fTjEi+qvFitgoYx4oe2PSEFiYsXHYJHrX0slDOtWCaRaFCWz0ZkGbxsvlz1oFnLkQSTCvN3Dss3j9nL9olw06EO1EG+CnBy2O5dsuP7pH98dGjt1tEJioR5GVh</vt:lpwstr>
  </property>
  <property fmtid="{D5CDD505-2E9C-101B-9397-08002B2CF9AE}" pid="88" name="x1ye=86">
    <vt:lpwstr>3b0uw+d2u+GhGkQhx+VAWXjnXcmCp+nB6j/SJIhaGGVGlDSQ3h51FRqjVy2KqDcX4RQOsRrXcSAg+Zo3Xm78yb6lvZh9jgr9jXBnsoduPNixzDP5peD/m3z7DAGdXG8t816AT7V3c+LVeOoVOePJFlJuOYIz7550qWAsA7e0yhPsL3gU17fVtl9oxralhdVrS+hNc819t51Xhh/ObMtNERTzeEOHCD1u9mYCvJ+nE/zdacTACOA8BNCHT9uLe0D</vt:lpwstr>
  </property>
  <property fmtid="{D5CDD505-2E9C-101B-9397-08002B2CF9AE}" pid="89" name="x1ye=87">
    <vt:lpwstr>EhW2uKy4N8j/8GR/Ojkfv1KoRYn/S3o/v28ganwz5zm2auvmPhK6/2AMfYu0R+MZFjXf7+L065FB8wwmnc27TDolZXa/4UhSXzdJYMEBXYEPS7uD3oWZ6f6+SoVd5QJN/RYoaZDy9lAFZ7HDWgcphv/Tt77lrGGBbrmnDq3LcB5LexPv4pm1e48VSkD59fU5hy6PMjDbRvr+ZEy2Hc1MVC2AGEoA9wGI+T558V1fJuf+xlCgK4MsBYeDtP0wtez</vt:lpwstr>
  </property>
  <property fmtid="{D5CDD505-2E9C-101B-9397-08002B2CF9AE}" pid="90" name="x1ye=88">
    <vt:lpwstr>XESoMoIkEavHBudGhxe9d6ZpxXnRR/eMGOXcZNOow7H836LgV/PcMEP83TaVUmyWrKOimbYyMY+15Z24GMlGqE3jS6C1QOD3q/MbjyUfnz3wQCYTK1S2N53AEXnYiw45oYGwEPVz0gBFqi7qpI16KjR7kwpf+E4jOmf5N+r//7Vs3eSo6DENC1I3Y7g6KDrq5nKaxuobaybd2fr9GfpqvKSjm+du00NBgD3wdtJOpV3Arsdi+jc3zjD1MS7m/na</vt:lpwstr>
  </property>
  <property fmtid="{D5CDD505-2E9C-101B-9397-08002B2CF9AE}" pid="91" name="x1ye=89">
    <vt:lpwstr>5Qt0OCS4s1gt3+xEZsXWVBGEewL1+eYF8mB/IQzwRDZenPaEFBFCBtwWEssc1C9BmTBDZbKreOmxiRqzxGlHZj5Q3M77BoxwMEb2Xa4NYSjI1dlhxFONv+NT8kaRZ9RkNO1AccmiaFvJSaZhneUoLY4Qbrz6uQV0EFLXqW0cAEEfJ/lgP/uk86xNPgf/B+24gdQgbFt6UkukuSEo1zDyJivia+P0kTO61FVDA4oCaCh1tL5pRkc/xmmSOU4SC1r</vt:lpwstr>
  </property>
  <property fmtid="{D5CDD505-2E9C-101B-9397-08002B2CF9AE}" pid="92" name="x1ye=9">
    <vt:lpwstr>x9EuCyrfC4ItPHEtl6+ialSkVDk+bYNklAsfqBBbFE6C+5HQHDdn8Gkx8QdXBDIBGGOV+1aayufK2jekOTMpqEFtj+gxoSiDIeV9mIxJdTuwiEIbee3Fbqg1um9thRFB+mTwkg7DIubjVun+fxRO/EQhAXBcxJTASVR6RRgp/lonOuHQL8A/jmUVb6WpVyiJOT2LLf+8Ml5Pou/gwfsOPxs5dFo/UmlC9py/9fT7WppzYsx5dbAAZZkubMBfuSA</vt:lpwstr>
  </property>
  <property fmtid="{D5CDD505-2E9C-101B-9397-08002B2CF9AE}" pid="93" name="x1ye=90">
    <vt:lpwstr>kh1NpR/CQSQFTp1N3HdINbGUJIS4BZidZX7pV3zkgZPi15AK8DkAj0OTTTs1nXVk1aCQBKJEpRunnuFnlPMAbnAHzSb9NzwvK65sVr98ju120AE09JX+n/YYVpES3lI+kf5QOdUuUC5gYQP88GurkZ4J76XpCHCH4Z3G26ayDxIRDIdhaHwkdRj66jeLCo4nOau93X+KnEWyN/L42K8cgdKJvsfhcyMLv4KJpniGRVa1lvx+Spsl/V7A832yn0o</vt:lpwstr>
  </property>
  <property fmtid="{D5CDD505-2E9C-101B-9397-08002B2CF9AE}" pid="94" name="x1ye=91">
    <vt:lpwstr>FkAAA==</vt:lpwstr>
  </property>
</Properties>
</file>